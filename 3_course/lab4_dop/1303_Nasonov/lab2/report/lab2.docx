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3AABE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МИНОБРНАУКИ РОССИИ</w:t>
      </w:r>
    </w:p>
    <w:p w14:paraId="181A275F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САНКТ-ПЕТЕРБУРГСКИЙ ГОСУДАРСТВЕННЫЙ</w:t>
      </w:r>
    </w:p>
    <w:p w14:paraId="3E65342A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ЭЛЕКТРОТЕХНИЧЕСКИЙ УНИВЕРСИТЕТ</w:t>
      </w:r>
    </w:p>
    <w:p w14:paraId="4B8F0221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«ЛЭТИ» ИМ. В.И. УЛЬЯНОВА (ЛЕНИНА)</w:t>
      </w:r>
    </w:p>
    <w:p w14:paraId="485181C8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КАФЕДРА   МО ЭВМ</w:t>
      </w:r>
    </w:p>
    <w:p w14:paraId="79ECAEAB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07F5CE3C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BF58DDD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6504EB9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1E8D75D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C9AE18C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CCBC519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055390F" w14:textId="77777777" w:rsidR="00E747A3" w:rsidRPr="005C23B7" w:rsidRDefault="00FA382B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ОТЧЕТ</w:t>
      </w:r>
    </w:p>
    <w:p w14:paraId="307ABA49" w14:textId="77777777" w:rsidR="00E747A3" w:rsidRPr="003B26E0" w:rsidRDefault="00E747A3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по лабораторной работе №</w:t>
      </w:r>
      <w:r w:rsidR="007B6BDF" w:rsidRPr="003B26E0">
        <w:rPr>
          <w:b/>
          <w:bCs/>
          <w:color w:val="000000"/>
          <w:sz w:val="28"/>
          <w:szCs w:val="28"/>
        </w:rPr>
        <w:t>2</w:t>
      </w:r>
    </w:p>
    <w:p w14:paraId="6F494115" w14:textId="77777777" w:rsidR="00BF5CE0" w:rsidRPr="005C23B7" w:rsidRDefault="00E747A3" w:rsidP="009F5F3A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5C23B7">
        <w:rPr>
          <w:b/>
          <w:bCs/>
          <w:color w:val="000000"/>
          <w:sz w:val="28"/>
          <w:szCs w:val="28"/>
        </w:rPr>
        <w:t>по дисциплине «</w:t>
      </w:r>
      <w:r w:rsidR="009D6C68">
        <w:rPr>
          <w:b/>
          <w:bCs/>
          <w:sz w:val="28"/>
          <w:szCs w:val="28"/>
        </w:rPr>
        <w:t>Базы данных</w:t>
      </w:r>
      <w:r w:rsidR="00BF5CE0" w:rsidRPr="005C23B7">
        <w:rPr>
          <w:b/>
          <w:bCs/>
          <w:sz w:val="28"/>
          <w:szCs w:val="28"/>
        </w:rPr>
        <w:t xml:space="preserve">» </w:t>
      </w:r>
    </w:p>
    <w:p w14:paraId="6852B62B" w14:textId="77777777" w:rsidR="00E747A3" w:rsidRPr="005C23B7" w:rsidRDefault="00BF5CE0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5C23B7">
        <w:rPr>
          <w:b/>
          <w:bCs/>
          <w:sz w:val="28"/>
          <w:szCs w:val="28"/>
        </w:rPr>
        <w:t xml:space="preserve">Тема: </w:t>
      </w:r>
      <w:r w:rsidR="007B6BDF" w:rsidRPr="007B6BDF">
        <w:rPr>
          <w:b/>
          <w:bCs/>
          <w:sz w:val="28"/>
          <w:szCs w:val="28"/>
        </w:rPr>
        <w:t>Реализация базы данных в СУБД PostgreSQL</w:t>
      </w:r>
    </w:p>
    <w:p w14:paraId="48236D0E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21B9F56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8BC5346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BD384A2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C9443BE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EF7CAD4" w14:textId="6B24801B" w:rsidR="00E747A3" w:rsidRPr="005C23B7" w:rsidRDefault="00E747A3" w:rsidP="009F5F3A">
      <w:pPr>
        <w:spacing w:line="360" w:lineRule="auto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Студент гр. 13</w:t>
      </w:r>
      <w:r w:rsidR="003E6148" w:rsidRPr="005C23B7">
        <w:rPr>
          <w:color w:val="000000"/>
          <w:sz w:val="28"/>
          <w:szCs w:val="28"/>
        </w:rPr>
        <w:t>03</w:t>
      </w:r>
      <w:r w:rsidR="00BF5CE0" w:rsidRPr="005C23B7">
        <w:rPr>
          <w:color w:val="000000"/>
          <w:sz w:val="28"/>
          <w:szCs w:val="28"/>
        </w:rPr>
        <w:t xml:space="preserve"> ________________________________</w:t>
      </w:r>
      <w:r w:rsidR="000A603E">
        <w:rPr>
          <w:color w:val="000000"/>
          <w:sz w:val="28"/>
          <w:szCs w:val="28"/>
        </w:rPr>
        <w:t>Насонов Я. К.</w:t>
      </w:r>
    </w:p>
    <w:p w14:paraId="632D1C20" w14:textId="77777777" w:rsidR="00E747A3" w:rsidRPr="005C23B7" w:rsidRDefault="00E747A3" w:rsidP="009F5F3A">
      <w:pPr>
        <w:spacing w:line="360" w:lineRule="auto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Преподаватель</w:t>
      </w:r>
      <w:r w:rsidR="00BF5CE0" w:rsidRPr="005C23B7">
        <w:rPr>
          <w:color w:val="000000"/>
          <w:sz w:val="28"/>
          <w:szCs w:val="28"/>
        </w:rPr>
        <w:t xml:space="preserve">    ________________________________</w:t>
      </w:r>
      <w:r w:rsidR="009D6C68">
        <w:rPr>
          <w:sz w:val="28"/>
          <w:szCs w:val="28"/>
        </w:rPr>
        <w:t>Заславский М. М.</w:t>
      </w:r>
    </w:p>
    <w:p w14:paraId="549CF428" w14:textId="77777777" w:rsidR="00E747A3" w:rsidRPr="005C23B7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44F7807" w14:textId="77777777" w:rsidR="004F0B23" w:rsidRPr="005C23B7" w:rsidRDefault="004F0B2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7BC61B0" w14:textId="77777777" w:rsidR="004F0B23" w:rsidRPr="005C23B7" w:rsidRDefault="004F0B2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30FC58CE" w14:textId="77777777" w:rsidR="00BF5CE0" w:rsidRPr="005C23B7" w:rsidRDefault="00BF5CE0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BE7B5B2" w14:textId="77777777" w:rsidR="00E747A3" w:rsidRPr="005C23B7" w:rsidRDefault="00E747A3" w:rsidP="009F5F3A">
      <w:pPr>
        <w:spacing w:line="360" w:lineRule="auto"/>
        <w:ind w:firstLine="709"/>
        <w:jc w:val="center"/>
        <w:rPr>
          <w:sz w:val="28"/>
          <w:szCs w:val="28"/>
        </w:rPr>
      </w:pPr>
      <w:r w:rsidRPr="005C23B7">
        <w:rPr>
          <w:color w:val="000000"/>
          <w:sz w:val="28"/>
          <w:szCs w:val="28"/>
        </w:rPr>
        <w:t>Санкт-Петербург</w:t>
      </w:r>
    </w:p>
    <w:p w14:paraId="633245DA" w14:textId="77777777" w:rsidR="00BF5CE0" w:rsidRPr="003B26E0" w:rsidRDefault="00E747A3" w:rsidP="009F5F3A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5C23B7">
        <w:rPr>
          <w:color w:val="000000"/>
          <w:sz w:val="28"/>
          <w:szCs w:val="28"/>
        </w:rPr>
        <w:t>202</w:t>
      </w:r>
      <w:r w:rsidR="003E6148" w:rsidRPr="003B26E0">
        <w:rPr>
          <w:color w:val="000000"/>
          <w:sz w:val="28"/>
          <w:szCs w:val="28"/>
        </w:rPr>
        <w:t>3</w:t>
      </w:r>
    </w:p>
    <w:p w14:paraId="1AAEB462" w14:textId="77777777" w:rsidR="00E747A3" w:rsidRDefault="00BF5CE0" w:rsidP="0051450D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5C23B7">
        <w:rPr>
          <w:color w:val="000000"/>
          <w:sz w:val="28"/>
          <w:szCs w:val="28"/>
        </w:rPr>
        <w:br w:type="page"/>
      </w:r>
      <w:r w:rsidR="00E747A3" w:rsidRPr="0051450D">
        <w:rPr>
          <w:b/>
          <w:bCs/>
          <w:color w:val="000000"/>
          <w:sz w:val="28"/>
          <w:szCs w:val="28"/>
        </w:rPr>
        <w:lastRenderedPageBreak/>
        <w:t>Цель работы.</w:t>
      </w:r>
    </w:p>
    <w:p w14:paraId="096309F3" w14:textId="11678226" w:rsidR="000A603E" w:rsidRPr="000A603E" w:rsidRDefault="000A603E" w:rsidP="0051450D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Создать локальную базу данных </w:t>
      </w:r>
      <w:r>
        <w:rPr>
          <w:bCs/>
          <w:color w:val="000000"/>
          <w:sz w:val="28"/>
          <w:szCs w:val="28"/>
          <w:lang w:val="en-US"/>
        </w:rPr>
        <w:t>PostgreSQL</w:t>
      </w:r>
      <w:r w:rsidRPr="000A603E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создать необходимые таблицы, заполнить их данными. После этого написать запросы, с помощью которых выводится необходимая информация из таблиц</w:t>
      </w:r>
      <w:r w:rsidR="007D4589">
        <w:rPr>
          <w:bCs/>
          <w:color w:val="000000"/>
          <w:sz w:val="28"/>
          <w:szCs w:val="28"/>
        </w:rPr>
        <w:t xml:space="preserve"> и добавляется новая</w:t>
      </w:r>
      <w:r>
        <w:rPr>
          <w:bCs/>
          <w:color w:val="000000"/>
          <w:sz w:val="28"/>
          <w:szCs w:val="28"/>
        </w:rPr>
        <w:t>.</w:t>
      </w:r>
    </w:p>
    <w:p w14:paraId="3B4AD491" w14:textId="77777777" w:rsidR="009D6C68" w:rsidRPr="009D6C68" w:rsidRDefault="009D6C68" w:rsidP="0051450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C984A9" w14:textId="77777777" w:rsidR="00C53BA6" w:rsidRDefault="00E747A3" w:rsidP="00DD1E1F">
      <w:pPr>
        <w:spacing w:line="360" w:lineRule="auto"/>
        <w:ind w:right="-1" w:firstLine="709"/>
        <w:jc w:val="both"/>
        <w:rPr>
          <w:b/>
          <w:bCs/>
          <w:color w:val="000000"/>
          <w:sz w:val="28"/>
          <w:szCs w:val="28"/>
        </w:rPr>
      </w:pPr>
      <w:r w:rsidRPr="0051450D">
        <w:rPr>
          <w:b/>
          <w:bCs/>
          <w:color w:val="000000"/>
          <w:sz w:val="28"/>
          <w:szCs w:val="28"/>
        </w:rPr>
        <w:t>Задание.</w:t>
      </w:r>
    </w:p>
    <w:p w14:paraId="31E900A6" w14:textId="1A62D8D5" w:rsidR="000A603E" w:rsidRDefault="009D6C68" w:rsidP="000A603E">
      <w:pPr>
        <w:spacing w:line="360" w:lineRule="auto"/>
        <w:ind w:right="-1" w:firstLine="709"/>
        <w:jc w:val="both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>Вариант 1</w:t>
      </w:r>
      <w:r w:rsidR="000A603E">
        <w:rPr>
          <w:color w:val="000000"/>
          <w:sz w:val="28"/>
          <w:szCs w:val="28"/>
          <w:u w:val="single"/>
        </w:rPr>
        <w:t>5</w:t>
      </w:r>
    </w:p>
    <w:p w14:paraId="4318145C" w14:textId="77777777" w:rsidR="000A603E" w:rsidRDefault="000A603E" w:rsidP="000A603E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 xml:space="preserve">Пусть требуется создать программную систему, предназначенную для работника деканата Такая система должна обеспечивать хранение сведений о группах и студентах, а также о результатах текущей сессии. Таким образом, для каждого студента должны храниться такие данные, как фамилия, имя отчество студента, номер его зачетной книжки, адрес постоянной прописки и адрес, по которому студент проживает, получает или нет стипендию, а также оценки, полученные в текущей сессии, и отметки о сданных зачетах. Сведения о группе – это номер группы, факультет, кафедра, специальность, к которым она относится, год формирования группы. </w:t>
      </w:r>
    </w:p>
    <w:p w14:paraId="56BB71B5" w14:textId="52CAA490" w:rsidR="000A603E" w:rsidRPr="000A603E" w:rsidRDefault="000A603E" w:rsidP="000A603E">
      <w:pPr>
        <w:spacing w:line="360" w:lineRule="auto"/>
        <w:ind w:right="-1" w:firstLine="360"/>
        <w:jc w:val="both"/>
        <w:rPr>
          <w:color w:val="000000"/>
          <w:sz w:val="28"/>
          <w:szCs w:val="28"/>
          <w:u w:val="single"/>
        </w:rPr>
      </w:pPr>
      <w:r w:rsidRPr="000A603E">
        <w:rPr>
          <w:color w:val="000000"/>
          <w:sz w:val="28"/>
          <w:szCs w:val="28"/>
        </w:rPr>
        <w:t>Работник деканата может вносить в БД следующие изменения:</w:t>
      </w:r>
    </w:p>
    <w:p w14:paraId="70061E58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Удалить или добавить в базу студента;</w:t>
      </w:r>
    </w:p>
    <w:p w14:paraId="35C6FDE5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Поменять студенту номер группы, специальность, кафедру, номер зачетки;</w:t>
      </w:r>
    </w:p>
    <w:p w14:paraId="2E0711A2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Занести оценки, полученные студентами на экзаменах по каждому предмету;</w:t>
      </w:r>
    </w:p>
    <w:p w14:paraId="5F41222B" w14:textId="77777777" w:rsidR="000A603E" w:rsidRPr="00EF11AB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 xml:space="preserve">По результатам сессии начислить стипендии студентам, не имеющим троек или иногородним студентам, которые имеют не более одной тройки. Право на 50 % повышение стипендии имеют студенты, получившие в сессию не более двух четверок, а на 100 % повышение – студенты, сдавшие сессию на все пятерки. </w:t>
      </w:r>
    </w:p>
    <w:p w14:paraId="603C4CB7" w14:textId="5C7DC025" w:rsidR="000A603E" w:rsidRPr="000A603E" w:rsidRDefault="000A603E" w:rsidP="000A603E">
      <w:pPr>
        <w:spacing w:line="360" w:lineRule="auto"/>
        <w:ind w:right="-1" w:firstLine="360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Работнику деканата могут потребоваться следующие сведения:</w:t>
      </w:r>
    </w:p>
    <w:p w14:paraId="0457F2A8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lastRenderedPageBreak/>
        <w:t>Студенты, обучающиеся на определенной кафедре и не сдавшие хотя бы один экзамен, с указанием группы и предмета, по которому оценка отсутствует или равна 2?</w:t>
      </w:r>
    </w:p>
    <w:p w14:paraId="3D04D945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Средний балл студентов каждой группы указанного факультета?</w:t>
      </w:r>
    </w:p>
    <w:p w14:paraId="7E0FF56B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Средний балл по каждому предмету?</w:t>
      </w:r>
    </w:p>
    <w:p w14:paraId="45470368" w14:textId="77777777" w:rsidR="000A603E" w:rsidRPr="000A603E" w:rsidRDefault="000A603E" w:rsidP="000A603E">
      <w:pPr>
        <w:numPr>
          <w:ilvl w:val="0"/>
          <w:numId w:val="30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Список студентов указанной кафедры, которые по итогам сессии могут получать стипендию?</w:t>
      </w:r>
    </w:p>
    <w:p w14:paraId="187FE0DF" w14:textId="77777777" w:rsidR="000A603E" w:rsidRPr="00EF11AB" w:rsidRDefault="000A603E" w:rsidP="000A603E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</w:p>
    <w:p w14:paraId="6F2DFC9B" w14:textId="296B67F5" w:rsidR="000A603E" w:rsidRPr="000A603E" w:rsidRDefault="000A603E" w:rsidP="000A603E">
      <w:pPr>
        <w:spacing w:line="360" w:lineRule="auto"/>
        <w:ind w:right="-1" w:firstLine="709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>Необходимо развернуть PostgreSQL локально:</w:t>
      </w:r>
    </w:p>
    <w:p w14:paraId="5240C829" w14:textId="77777777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Написать запросы для создания таблиц из предыдущей лабораторный работы</w:t>
      </w:r>
    </w:p>
    <w:p w14:paraId="1A4B9E7E" w14:textId="77777777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Заполнить тестовыми данными: 5-10 строк на каждую таблицу, обязательно наличие связи между ними, данные приближены к реальности.</w:t>
      </w:r>
    </w:p>
    <w:p w14:paraId="620C1A31" w14:textId="77777777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Написать запросы к БД, отвечающие на вопросы из предыдущей лабораторной работы</w:t>
      </w:r>
    </w:p>
    <w:p w14:paraId="0555C284" w14:textId="48348BED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 xml:space="preserve">Исходный код выложить на </w:t>
      </w:r>
      <w:r w:rsidRPr="000A603E">
        <w:rPr>
          <w:color w:val="000000"/>
          <w:sz w:val="28"/>
          <w:szCs w:val="28"/>
          <w:lang w:val="en-IN"/>
        </w:rPr>
        <w:t>www</w:t>
      </w:r>
      <w:r w:rsidRPr="000A603E">
        <w:rPr>
          <w:color w:val="000000"/>
          <w:sz w:val="28"/>
          <w:szCs w:val="28"/>
        </w:rPr>
        <w:t>.</w:t>
      </w:r>
      <w:r w:rsidRPr="000A603E">
        <w:rPr>
          <w:color w:val="000000"/>
          <w:sz w:val="28"/>
          <w:szCs w:val="28"/>
          <w:lang w:val="en-IN"/>
        </w:rPr>
        <w:t>db</w:t>
      </w:r>
      <w:r w:rsidRPr="000A603E">
        <w:rPr>
          <w:color w:val="000000"/>
          <w:sz w:val="28"/>
          <w:szCs w:val="28"/>
        </w:rPr>
        <w:t>-</w:t>
      </w:r>
      <w:r w:rsidRPr="000A603E">
        <w:rPr>
          <w:color w:val="000000"/>
          <w:sz w:val="28"/>
          <w:szCs w:val="28"/>
          <w:lang w:val="en-IN"/>
        </w:rPr>
        <w:t>fiddle</w:t>
      </w:r>
      <w:r w:rsidRPr="000A603E">
        <w:rPr>
          <w:color w:val="000000"/>
          <w:sz w:val="28"/>
          <w:szCs w:val="28"/>
        </w:rPr>
        <w:t>.</w:t>
      </w:r>
      <w:r w:rsidRPr="000A603E">
        <w:rPr>
          <w:color w:val="000000"/>
          <w:sz w:val="28"/>
          <w:szCs w:val="28"/>
          <w:lang w:val="en-IN"/>
        </w:rPr>
        <w:t>com</w:t>
      </w:r>
      <w:r w:rsidRPr="000A603E">
        <w:rPr>
          <w:color w:val="000000"/>
          <w:sz w:val="28"/>
          <w:szCs w:val="28"/>
        </w:rPr>
        <w:t xml:space="preserve"> для проверки работоспособности</w:t>
      </w:r>
    </w:p>
    <w:p w14:paraId="4613E6F8" w14:textId="77777777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Исходный код в виде .</w:t>
      </w:r>
      <w:r w:rsidRPr="000A603E">
        <w:rPr>
          <w:color w:val="000000"/>
          <w:sz w:val="28"/>
          <w:szCs w:val="28"/>
          <w:lang w:val="en-IN"/>
        </w:rPr>
        <w:t>sql</w:t>
      </w:r>
      <w:r w:rsidRPr="000A603E">
        <w:rPr>
          <w:color w:val="000000"/>
          <w:sz w:val="28"/>
          <w:szCs w:val="28"/>
        </w:rPr>
        <w:t xml:space="preserve"> файла запушить в виде </w:t>
      </w:r>
      <w:r w:rsidRPr="000A603E">
        <w:rPr>
          <w:color w:val="000000"/>
          <w:sz w:val="28"/>
          <w:szCs w:val="28"/>
          <w:lang w:val="en-IN"/>
        </w:rPr>
        <w:t>PR</w:t>
      </w:r>
      <w:r w:rsidRPr="000A603E">
        <w:rPr>
          <w:color w:val="000000"/>
          <w:sz w:val="28"/>
          <w:szCs w:val="28"/>
        </w:rPr>
        <w:t xml:space="preserve"> в репо</w:t>
      </w:r>
    </w:p>
    <w:p w14:paraId="04908799" w14:textId="77777777" w:rsidR="000A603E" w:rsidRPr="000A603E" w:rsidRDefault="000A603E" w:rsidP="000A603E">
      <w:pPr>
        <w:numPr>
          <w:ilvl w:val="0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 xml:space="preserve">В отчете описать: </w:t>
      </w:r>
    </w:p>
    <w:p w14:paraId="37AEA158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>Цель</w:t>
      </w:r>
    </w:p>
    <w:p w14:paraId="41707F9D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Текст задания в соответствии с вариантом</w:t>
      </w:r>
    </w:p>
    <w:p w14:paraId="13DC914A" w14:textId="7AB227D2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 xml:space="preserve">Скриншоты работы с СУБД </w:t>
      </w:r>
      <w:r w:rsidRPr="000A603E">
        <w:rPr>
          <w:color w:val="000000"/>
          <w:sz w:val="28"/>
          <w:szCs w:val="28"/>
          <w:lang w:val="en-IN"/>
        </w:rPr>
        <w:t>PostgreSQL</w:t>
      </w:r>
      <w:r w:rsidRPr="000A603E">
        <w:rPr>
          <w:color w:val="000000"/>
          <w:sz w:val="28"/>
          <w:szCs w:val="28"/>
        </w:rPr>
        <w:t xml:space="preserve"> (</w:t>
      </w:r>
      <w:r w:rsidRPr="000A603E">
        <w:rPr>
          <w:color w:val="000000"/>
          <w:sz w:val="28"/>
          <w:szCs w:val="28"/>
          <w:lang w:val="en-IN"/>
        </w:rPr>
        <w:t>psql</w:t>
      </w:r>
      <w:r w:rsidRPr="000A603E">
        <w:rPr>
          <w:color w:val="000000"/>
          <w:sz w:val="28"/>
          <w:szCs w:val="28"/>
        </w:rPr>
        <w:t xml:space="preserve"> / </w:t>
      </w:r>
      <w:r w:rsidRPr="000A603E">
        <w:rPr>
          <w:color w:val="000000"/>
          <w:sz w:val="28"/>
          <w:szCs w:val="28"/>
          <w:lang w:val="en-IN"/>
        </w:rPr>
        <w:t>DBeaver</w:t>
      </w:r>
      <w:r w:rsidRPr="000A603E">
        <w:rPr>
          <w:color w:val="000000"/>
          <w:sz w:val="28"/>
          <w:szCs w:val="28"/>
        </w:rPr>
        <w:t xml:space="preserve"> / </w:t>
      </w:r>
      <w:r w:rsidRPr="000A603E">
        <w:rPr>
          <w:color w:val="000000"/>
          <w:sz w:val="28"/>
          <w:szCs w:val="28"/>
          <w:lang w:val="en-IN"/>
        </w:rPr>
        <w:t>Datagrip</w:t>
      </w:r>
      <w:r w:rsidRPr="000A603E">
        <w:rPr>
          <w:color w:val="000000"/>
          <w:sz w:val="28"/>
          <w:szCs w:val="28"/>
        </w:rPr>
        <w:t>, ...)</w:t>
      </w:r>
    </w:p>
    <w:p w14:paraId="0FBE82E7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>Скриншоты на каждый запрос (или группу запросов) на изменение/таблицы с выводом результатов (ответ)</w:t>
      </w:r>
    </w:p>
    <w:p w14:paraId="1AB0822E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>Исходный код в приложении</w:t>
      </w:r>
    </w:p>
    <w:p w14:paraId="007EE346" w14:textId="096CAE6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</w:rPr>
      </w:pPr>
      <w:r w:rsidRPr="000A603E">
        <w:rPr>
          <w:color w:val="000000"/>
          <w:sz w:val="28"/>
          <w:szCs w:val="28"/>
        </w:rPr>
        <w:t xml:space="preserve">Ссылку на исходный код </w:t>
      </w:r>
      <w:r w:rsidRPr="000A603E">
        <w:rPr>
          <w:color w:val="000000"/>
          <w:sz w:val="28"/>
          <w:szCs w:val="28"/>
          <w:lang w:val="en-IN"/>
        </w:rPr>
        <w:t>www</w:t>
      </w:r>
      <w:r w:rsidRPr="000A603E">
        <w:rPr>
          <w:color w:val="000000"/>
          <w:sz w:val="28"/>
          <w:szCs w:val="28"/>
        </w:rPr>
        <w:t>.</w:t>
      </w:r>
      <w:r w:rsidRPr="000A603E">
        <w:rPr>
          <w:color w:val="000000"/>
          <w:sz w:val="28"/>
          <w:szCs w:val="28"/>
          <w:lang w:val="en-IN"/>
        </w:rPr>
        <w:t>db</w:t>
      </w:r>
      <w:r w:rsidRPr="000A603E">
        <w:rPr>
          <w:color w:val="000000"/>
          <w:sz w:val="28"/>
          <w:szCs w:val="28"/>
        </w:rPr>
        <w:t>-</w:t>
      </w:r>
      <w:r w:rsidRPr="000A603E">
        <w:rPr>
          <w:color w:val="000000"/>
          <w:sz w:val="28"/>
          <w:szCs w:val="28"/>
          <w:lang w:val="en-IN"/>
        </w:rPr>
        <w:t>fiddle</w:t>
      </w:r>
      <w:r w:rsidRPr="000A603E">
        <w:rPr>
          <w:color w:val="000000"/>
          <w:sz w:val="28"/>
          <w:szCs w:val="28"/>
        </w:rPr>
        <w:t>.</w:t>
      </w:r>
      <w:r w:rsidRPr="000A603E">
        <w:rPr>
          <w:color w:val="000000"/>
          <w:sz w:val="28"/>
          <w:szCs w:val="28"/>
          <w:lang w:val="en-IN"/>
        </w:rPr>
        <w:t>com</w:t>
      </w:r>
      <w:r w:rsidRPr="000A603E">
        <w:rPr>
          <w:color w:val="000000"/>
          <w:sz w:val="28"/>
          <w:szCs w:val="28"/>
        </w:rPr>
        <w:t xml:space="preserve"> в приложении</w:t>
      </w:r>
    </w:p>
    <w:p w14:paraId="1EE1AFA0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>Ссылка на PR в приложении</w:t>
      </w:r>
    </w:p>
    <w:p w14:paraId="531B53A2" w14:textId="77777777" w:rsidR="000A603E" w:rsidRPr="000A603E" w:rsidRDefault="000A603E" w:rsidP="000A603E">
      <w:pPr>
        <w:numPr>
          <w:ilvl w:val="1"/>
          <w:numId w:val="31"/>
        </w:numPr>
        <w:spacing w:line="360" w:lineRule="auto"/>
        <w:ind w:right="-1"/>
        <w:jc w:val="both"/>
        <w:rPr>
          <w:color w:val="000000"/>
          <w:sz w:val="28"/>
          <w:szCs w:val="28"/>
          <w:lang w:val="en-IN"/>
        </w:rPr>
      </w:pPr>
      <w:r w:rsidRPr="000A603E">
        <w:rPr>
          <w:color w:val="000000"/>
          <w:sz w:val="28"/>
          <w:szCs w:val="28"/>
          <w:lang w:val="en-IN"/>
        </w:rPr>
        <w:t>Вывод</w:t>
      </w:r>
    </w:p>
    <w:p w14:paraId="3A0EB0F9" w14:textId="77777777" w:rsidR="009D6C68" w:rsidRPr="009D6C68" w:rsidRDefault="009D6C68" w:rsidP="00DD1E1F">
      <w:pPr>
        <w:spacing w:line="360" w:lineRule="auto"/>
        <w:ind w:right="-1" w:firstLine="709"/>
        <w:jc w:val="both"/>
        <w:rPr>
          <w:color w:val="000000"/>
          <w:sz w:val="28"/>
          <w:szCs w:val="28"/>
        </w:rPr>
      </w:pPr>
    </w:p>
    <w:p w14:paraId="60A82323" w14:textId="77777777" w:rsidR="004C6160" w:rsidRDefault="0051450D" w:rsidP="00A66F06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1E49C4">
        <w:rPr>
          <w:b/>
          <w:bCs/>
          <w:color w:val="000000"/>
          <w:sz w:val="28"/>
          <w:szCs w:val="28"/>
        </w:rPr>
        <w:t>Выполнение работы</w:t>
      </w:r>
      <w:r w:rsidR="00A8134D">
        <w:rPr>
          <w:b/>
          <w:bCs/>
          <w:color w:val="000000"/>
          <w:sz w:val="28"/>
          <w:szCs w:val="28"/>
        </w:rPr>
        <w:t>.</w:t>
      </w:r>
    </w:p>
    <w:p w14:paraId="2D58D806" w14:textId="77AE5518" w:rsidR="009E3487" w:rsidRPr="000A603E" w:rsidRDefault="00CD0511" w:rsidP="000A603E">
      <w:pPr>
        <w:pStyle w:val="ListParagraph"/>
        <w:numPr>
          <w:ilvl w:val="0"/>
          <w:numId w:val="32"/>
        </w:num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0A603E">
        <w:rPr>
          <w:b/>
          <w:bCs/>
          <w:color w:val="000000"/>
          <w:sz w:val="28"/>
          <w:szCs w:val="28"/>
        </w:rPr>
        <w:t xml:space="preserve">Создание </w:t>
      </w:r>
      <w:r w:rsidR="0059172E">
        <w:rPr>
          <w:b/>
          <w:bCs/>
          <w:color w:val="000000"/>
          <w:sz w:val="28"/>
          <w:szCs w:val="28"/>
        </w:rPr>
        <w:t>БД</w:t>
      </w:r>
      <w:r w:rsidRPr="000A603E">
        <w:rPr>
          <w:b/>
          <w:bCs/>
          <w:color w:val="000000"/>
          <w:sz w:val="28"/>
          <w:szCs w:val="28"/>
        </w:rPr>
        <w:t>:</w:t>
      </w:r>
    </w:p>
    <w:p w14:paraId="15CCC00E" w14:textId="70837D7F" w:rsidR="00CD0511" w:rsidRPr="000A603E" w:rsidRDefault="000A603E" w:rsidP="00CD0511">
      <w:pPr>
        <w:pStyle w:val="Caption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Для создания и заполнения таблиц базы данных написаны соответствующие запросы</w:t>
      </w:r>
      <w:r w:rsidR="0059172E">
        <w:rPr>
          <w:i w:val="0"/>
          <w:iCs w:val="0"/>
          <w:sz w:val="28"/>
          <w:szCs w:val="28"/>
        </w:rPr>
        <w:t>, также указаны в приложении Б</w:t>
      </w:r>
      <w:r>
        <w:rPr>
          <w:i w:val="0"/>
          <w:iCs w:val="0"/>
          <w:sz w:val="28"/>
          <w:szCs w:val="28"/>
        </w:rPr>
        <w:t>:</w:t>
      </w:r>
    </w:p>
    <w:p w14:paraId="37F17FA7" w14:textId="69DA41E3" w:rsidR="00E962A5" w:rsidRDefault="00E962A5" w:rsidP="00CD0511">
      <w:pPr>
        <w:pStyle w:val="Caption"/>
        <w:ind w:firstLine="709"/>
        <w:jc w:val="both"/>
        <w:rPr>
          <w:i w:val="0"/>
          <w:iCs w:val="0"/>
          <w:sz w:val="28"/>
          <w:szCs w:val="28"/>
        </w:rPr>
      </w:pPr>
    </w:p>
    <w:p w14:paraId="4D34030A" w14:textId="5F658573" w:rsidR="000A603E" w:rsidRDefault="000A603E" w:rsidP="000A603E">
      <w:pPr>
        <w:pStyle w:val="Caption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6EC84758" wp14:editId="3B74D02C">
            <wp:extent cx="5756910" cy="1426210"/>
            <wp:effectExtent l="0" t="0" r="0" b="2540"/>
            <wp:docPr id="3772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F1C4" w14:textId="54BD7F6B" w:rsidR="000A603E" w:rsidRDefault="000A603E" w:rsidP="000A603E">
      <w:pPr>
        <w:pStyle w:val="Caption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04DD434D" wp14:editId="0F41A7FD">
            <wp:extent cx="3869690" cy="1858010"/>
            <wp:effectExtent l="0" t="0" r="0" b="8890"/>
            <wp:docPr id="42681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B0DE" w14:textId="5D69943E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1FD43AFD" wp14:editId="023561DE">
            <wp:extent cx="3979545" cy="1880235"/>
            <wp:effectExtent l="0" t="0" r="1905" b="5715"/>
            <wp:docPr id="1471733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10B2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03B7E224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74457023" w14:textId="04CE0244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1F810FDF" wp14:editId="1D9A4524">
            <wp:extent cx="5756910" cy="1433830"/>
            <wp:effectExtent l="0" t="0" r="0" b="0"/>
            <wp:docPr id="49119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FF8A" w14:textId="6E39AEBC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368C6F50" wp14:editId="75415B02">
            <wp:extent cx="5288915" cy="3086735"/>
            <wp:effectExtent l="0" t="0" r="6985" b="0"/>
            <wp:docPr id="73019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1493" w14:textId="35F15FCD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D9EBB4F" wp14:editId="74A777CC">
            <wp:extent cx="5756910" cy="2830830"/>
            <wp:effectExtent l="0" t="0" r="0" b="7620"/>
            <wp:docPr id="1578165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5F2E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6DB5401D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4564F48E" w14:textId="406B30D5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1A76FD68" wp14:editId="3E0E6777">
            <wp:extent cx="5756910" cy="1294765"/>
            <wp:effectExtent l="0" t="0" r="0" b="635"/>
            <wp:docPr id="4259416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F2F8" w14:textId="6B3D263B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48DA19F3" wp14:editId="2CCCCB9A">
            <wp:extent cx="5756910" cy="4037965"/>
            <wp:effectExtent l="0" t="0" r="0" b="635"/>
            <wp:docPr id="19068110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5DC3" w14:textId="23F090E2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429407B8" wp14:editId="7D3B922E">
            <wp:extent cx="5756910" cy="3299460"/>
            <wp:effectExtent l="0" t="0" r="0" b="0"/>
            <wp:docPr id="18037036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1CE2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4D3F7A2D" w14:textId="7F9ADB65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579E656" wp14:editId="29247ED5">
            <wp:extent cx="5756910" cy="1521460"/>
            <wp:effectExtent l="0" t="0" r="0" b="2540"/>
            <wp:docPr id="20056224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B846" w14:textId="72DFB4F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7683CA41" wp14:editId="59B43442">
            <wp:extent cx="5756910" cy="5822950"/>
            <wp:effectExtent l="0" t="0" r="0" b="6350"/>
            <wp:docPr id="13424675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4405" w14:textId="60AB8DFC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E0B26CB" wp14:editId="4E3BA165">
            <wp:extent cx="5756910" cy="4798695"/>
            <wp:effectExtent l="0" t="0" r="0" b="1905"/>
            <wp:docPr id="714077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C2B7" w14:textId="7777777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5A549DB8" w14:textId="7777777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3A815542" w14:textId="77777777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07FAAA1E" w14:textId="09EF4045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50BDEA77" wp14:editId="75D6264B">
            <wp:extent cx="5756910" cy="2150745"/>
            <wp:effectExtent l="0" t="0" r="0" b="1905"/>
            <wp:docPr id="16029379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CC3A" w14:textId="0EB095AD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2661C0F3" wp14:editId="3E6A58A7">
            <wp:extent cx="5756910" cy="4045585"/>
            <wp:effectExtent l="0" t="0" r="0" b="0"/>
            <wp:docPr id="1379359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19D5" w14:textId="069FCEAC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0EE4E172" wp14:editId="3E20AD29">
            <wp:extent cx="5749925" cy="2911475"/>
            <wp:effectExtent l="0" t="0" r="3175" b="3175"/>
            <wp:docPr id="5725687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EDD2" w14:textId="7777777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1E0E5379" w14:textId="77777777" w:rsidR="000A603E" w:rsidRDefault="000A603E" w:rsidP="000A603E">
      <w:pPr>
        <w:pStyle w:val="Caption"/>
        <w:jc w:val="both"/>
        <w:rPr>
          <w:i w:val="0"/>
          <w:iCs w:val="0"/>
          <w:noProof/>
          <w:sz w:val="28"/>
          <w:szCs w:val="28"/>
        </w:rPr>
      </w:pPr>
    </w:p>
    <w:p w14:paraId="6CEF67D3" w14:textId="276AD961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C1A4789" wp14:editId="42552934">
            <wp:extent cx="5756910" cy="1367790"/>
            <wp:effectExtent l="0" t="0" r="0" b="3810"/>
            <wp:docPr id="19700221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6F10" w14:textId="4922154F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1A209BA8" wp14:editId="33DB24AE">
            <wp:extent cx="3679825" cy="3086735"/>
            <wp:effectExtent l="0" t="0" r="0" b="0"/>
            <wp:docPr id="8017998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7EBC" w14:textId="41A7545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1E3BB494" wp14:editId="38D0E9D5">
            <wp:extent cx="4652645" cy="3255010"/>
            <wp:effectExtent l="0" t="0" r="0" b="2540"/>
            <wp:docPr id="2674206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220B" w14:textId="7777777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36CA3C58" w14:textId="77777777" w:rsidR="000A603E" w:rsidRDefault="000A603E" w:rsidP="000A603E">
      <w:pPr>
        <w:pStyle w:val="Caption"/>
        <w:jc w:val="both"/>
        <w:rPr>
          <w:i w:val="0"/>
          <w:iCs w:val="0"/>
          <w:noProof/>
          <w:sz w:val="28"/>
          <w:szCs w:val="28"/>
        </w:rPr>
      </w:pPr>
    </w:p>
    <w:p w14:paraId="15E11E12" w14:textId="60656B4F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2948E6AC" wp14:editId="1A1BCE38">
            <wp:extent cx="5756910" cy="1492250"/>
            <wp:effectExtent l="0" t="0" r="0" b="0"/>
            <wp:docPr id="6894595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2963" w14:textId="2DD295E9" w:rsidR="000A603E" w:rsidRDefault="000A603E" w:rsidP="000A603E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55957306" wp14:editId="379B85D6">
            <wp:extent cx="5756910" cy="7381240"/>
            <wp:effectExtent l="0" t="0" r="0" b="0"/>
            <wp:docPr id="16486186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38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E9B3" w14:textId="7CEEAA75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5B326D51" wp14:editId="691F9D9E">
            <wp:extent cx="3503930" cy="6964045"/>
            <wp:effectExtent l="0" t="0" r="1270" b="8255"/>
            <wp:docPr id="130428450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9C6BC" w14:textId="0159F603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929EE85" wp14:editId="2FE1B7EE">
            <wp:extent cx="5756910" cy="6342380"/>
            <wp:effectExtent l="0" t="0" r="0" b="1270"/>
            <wp:docPr id="2318024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34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81E6" w14:textId="77777777" w:rsidR="000A603E" w:rsidRDefault="000A603E" w:rsidP="00CD0511">
      <w:pPr>
        <w:pStyle w:val="Caption"/>
        <w:ind w:firstLine="709"/>
        <w:jc w:val="both"/>
        <w:rPr>
          <w:i w:val="0"/>
          <w:iCs w:val="0"/>
          <w:noProof/>
          <w:sz w:val="28"/>
          <w:szCs w:val="28"/>
        </w:rPr>
      </w:pPr>
    </w:p>
    <w:p w14:paraId="33EF814A" w14:textId="77777777" w:rsidR="000A603E" w:rsidRPr="00E962A5" w:rsidRDefault="000A603E" w:rsidP="00CD0511">
      <w:pPr>
        <w:pStyle w:val="Caption"/>
        <w:ind w:firstLine="709"/>
        <w:jc w:val="both"/>
        <w:rPr>
          <w:i w:val="0"/>
          <w:iCs w:val="0"/>
          <w:sz w:val="28"/>
          <w:szCs w:val="28"/>
        </w:rPr>
      </w:pPr>
    </w:p>
    <w:p w14:paraId="44641DA5" w14:textId="30B0FC2B" w:rsidR="009E3487" w:rsidRDefault="009E3487" w:rsidP="006272D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Запросы к БД:</w:t>
      </w:r>
    </w:p>
    <w:p w14:paraId="536CA1C9" w14:textId="2F396DB4" w:rsidR="00CB1FCE" w:rsidRPr="00CB1FCE" w:rsidRDefault="00CB1FCE" w:rsidP="006272D8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Запросы к БД </w:t>
      </w:r>
      <w:r w:rsidR="0059172E">
        <w:rPr>
          <w:color w:val="000000"/>
          <w:sz w:val="28"/>
          <w:szCs w:val="28"/>
        </w:rPr>
        <w:t>находятся</w:t>
      </w:r>
      <w:r>
        <w:rPr>
          <w:color w:val="000000"/>
          <w:sz w:val="28"/>
          <w:szCs w:val="28"/>
        </w:rPr>
        <w:t xml:space="preserve"> в приложении </w:t>
      </w:r>
      <w:r w:rsidR="0059172E">
        <w:rPr>
          <w:color w:val="000000"/>
          <w:sz w:val="28"/>
          <w:szCs w:val="28"/>
        </w:rPr>
        <w:t>Б</w:t>
      </w:r>
      <w:r>
        <w:rPr>
          <w:color w:val="000000"/>
          <w:sz w:val="28"/>
          <w:szCs w:val="28"/>
        </w:rPr>
        <w:t>.</w:t>
      </w:r>
    </w:p>
    <w:p w14:paraId="4FD21703" w14:textId="75CD2F24" w:rsidR="009E3487" w:rsidRDefault="007D4589" w:rsidP="006272D8">
      <w:pPr>
        <w:numPr>
          <w:ilvl w:val="0"/>
          <w:numId w:val="29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t>Удалить или добавить в базу студента</w:t>
      </w:r>
      <w:r w:rsidR="009E3487" w:rsidRPr="009E3487">
        <w:rPr>
          <w:color w:val="000000"/>
          <w:sz w:val="28"/>
          <w:szCs w:val="28"/>
        </w:rPr>
        <w:t>.</w:t>
      </w:r>
    </w:p>
    <w:p w14:paraId="5826F93F" w14:textId="6BE73AC5" w:rsidR="007D4589" w:rsidRDefault="007D4589" w:rsidP="007D4589">
      <w:pPr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88BC2AC" wp14:editId="2CFA8DD5">
            <wp:extent cx="5756910" cy="1287780"/>
            <wp:effectExtent l="0" t="0" r="0" b="7620"/>
            <wp:docPr id="583129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4A34E" w14:textId="257746E3" w:rsidR="007D4589" w:rsidRPr="009E3487" w:rsidRDefault="007D4589" w:rsidP="007D4589">
      <w:pPr>
        <w:spacing w:line="360" w:lineRule="auto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3BE48F3" wp14:editId="680F13CB">
            <wp:extent cx="5749925" cy="614680"/>
            <wp:effectExtent l="0" t="0" r="3175" b="0"/>
            <wp:docPr id="131188591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F453" w14:textId="245C6EFE" w:rsidR="009E3487" w:rsidRPr="006272D8" w:rsidRDefault="007D4589" w:rsidP="006272D8">
      <w:pPr>
        <w:numPr>
          <w:ilvl w:val="0"/>
          <w:numId w:val="29"/>
        </w:numPr>
        <w:spacing w:line="360" w:lineRule="auto"/>
        <w:ind w:left="0" w:firstLine="709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t>Поменять студенту номер группы, специальность, кафедру, номер зачетки</w:t>
      </w:r>
      <w:r w:rsidR="009E3487" w:rsidRPr="006272D8">
        <w:rPr>
          <w:color w:val="000000"/>
          <w:sz w:val="28"/>
          <w:szCs w:val="28"/>
        </w:rPr>
        <w:t>.</w:t>
      </w:r>
    </w:p>
    <w:p w14:paraId="799A41B3" w14:textId="6C725A61" w:rsidR="007D4589" w:rsidRDefault="007D4589" w:rsidP="007D4589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4593387" wp14:editId="4ED79264">
            <wp:extent cx="5756910" cy="1170305"/>
            <wp:effectExtent l="0" t="0" r="0" b="0"/>
            <wp:docPr id="10189668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202F" w14:textId="2D7B40D1" w:rsidR="007D4589" w:rsidRPr="006272D8" w:rsidRDefault="007D4589" w:rsidP="007D4589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35519AF" wp14:editId="1D219C70">
            <wp:extent cx="5756910" cy="394970"/>
            <wp:effectExtent l="0" t="0" r="0" b="5080"/>
            <wp:docPr id="7830131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B5E8A" w14:textId="40F7AD67" w:rsidR="006272D8" w:rsidRDefault="007D4589" w:rsidP="003B26E0">
      <w:pPr>
        <w:numPr>
          <w:ilvl w:val="0"/>
          <w:numId w:val="29"/>
        </w:numPr>
        <w:ind w:left="0" w:firstLine="709"/>
        <w:jc w:val="both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t>Занести оценки, полученные студентами на экзаменах по каждому предмету</w:t>
      </w:r>
    </w:p>
    <w:p w14:paraId="40A6E748" w14:textId="77777777" w:rsidR="007D4589" w:rsidRDefault="007D4589" w:rsidP="007D4589">
      <w:pPr>
        <w:ind w:left="709"/>
        <w:jc w:val="both"/>
        <w:rPr>
          <w:color w:val="000000"/>
          <w:sz w:val="28"/>
          <w:szCs w:val="28"/>
        </w:rPr>
      </w:pPr>
    </w:p>
    <w:p w14:paraId="0A716CE3" w14:textId="167651F4" w:rsidR="007D4589" w:rsidRDefault="007D4589" w:rsidP="007D4589">
      <w:pPr>
        <w:ind w:left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90B325D" wp14:editId="642B13EA">
            <wp:extent cx="5756910" cy="914400"/>
            <wp:effectExtent l="0" t="0" r="0" b="0"/>
            <wp:docPr id="5464736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C336" w14:textId="541A77E4" w:rsidR="007D4589" w:rsidRDefault="007D4589" w:rsidP="007D4589">
      <w:pPr>
        <w:ind w:left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ABEFC52" wp14:editId="78BBB4F8">
            <wp:extent cx="4455160" cy="4243070"/>
            <wp:effectExtent l="0" t="0" r="2540" b="5080"/>
            <wp:docPr id="1677707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B8FD" w14:textId="41033FA0" w:rsidR="0020336F" w:rsidRDefault="007D4589" w:rsidP="00F65870">
      <w:pPr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E83F0FB" wp14:editId="6D3C6533">
            <wp:extent cx="5756910" cy="4060190"/>
            <wp:effectExtent l="0" t="0" r="0" b="0"/>
            <wp:docPr id="943187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1DA3" w14:textId="77777777" w:rsidR="007D4589" w:rsidRDefault="007D4589" w:rsidP="00F65870">
      <w:pPr>
        <w:jc w:val="center"/>
        <w:rPr>
          <w:color w:val="000000"/>
          <w:sz w:val="28"/>
          <w:szCs w:val="28"/>
        </w:rPr>
      </w:pPr>
    </w:p>
    <w:p w14:paraId="390E6E58" w14:textId="77777777" w:rsidR="007D4589" w:rsidRPr="006272D8" w:rsidRDefault="007D4589" w:rsidP="00F65870">
      <w:pPr>
        <w:jc w:val="center"/>
        <w:rPr>
          <w:color w:val="000000"/>
          <w:sz w:val="28"/>
          <w:szCs w:val="28"/>
        </w:rPr>
      </w:pPr>
    </w:p>
    <w:p w14:paraId="2FF1B11B" w14:textId="56E79255" w:rsidR="00F65870" w:rsidRDefault="007D4589" w:rsidP="00F65870">
      <w:pPr>
        <w:numPr>
          <w:ilvl w:val="0"/>
          <w:numId w:val="29"/>
        </w:numPr>
        <w:spacing w:line="360" w:lineRule="auto"/>
        <w:ind w:left="0" w:right="-1" w:firstLine="709"/>
        <w:jc w:val="both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lastRenderedPageBreak/>
        <w:t>По результатам сессии начислить стипендии студентам, не имеющим троек или иногородним студентам, которые имеют не более одной тройки. Право на 50 % повышение стипендии имеют студенты, получившие в сессию не более двух четверок, а на 100 % повышение – студенты, сдавшие сессию на все пятерки</w:t>
      </w:r>
    </w:p>
    <w:p w14:paraId="621EE5F3" w14:textId="02A47A30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6B14691" wp14:editId="576D3B11">
            <wp:extent cx="5749925" cy="3225800"/>
            <wp:effectExtent l="0" t="0" r="3175" b="0"/>
            <wp:docPr id="107461176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BE9F1" w14:textId="7AF0259A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4440C4B" wp14:editId="191E460A">
            <wp:extent cx="5756910" cy="5010785"/>
            <wp:effectExtent l="0" t="0" r="0" b="0"/>
            <wp:docPr id="9041760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1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A8C0" w14:textId="33D82CAF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F65FE63" wp14:editId="2CD649C1">
            <wp:extent cx="5756910" cy="5501005"/>
            <wp:effectExtent l="0" t="0" r="0" b="4445"/>
            <wp:docPr id="139656157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55A3" w14:textId="69DF7E8E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CBDCAD4" wp14:editId="7F5A0E4D">
            <wp:extent cx="5756910" cy="2677160"/>
            <wp:effectExtent l="0" t="0" r="0" b="8890"/>
            <wp:docPr id="36431829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7EF1C" w14:textId="1DF3201B" w:rsidR="007D4589" w:rsidRP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lastRenderedPageBreak/>
        <w:t>5.</w:t>
      </w:r>
      <w:r>
        <w:rPr>
          <w:color w:val="000000"/>
          <w:sz w:val="28"/>
          <w:szCs w:val="28"/>
        </w:rPr>
        <w:t xml:space="preserve"> </w:t>
      </w:r>
      <w:r w:rsidRPr="007D4589">
        <w:rPr>
          <w:color w:val="000000"/>
          <w:sz w:val="28"/>
          <w:szCs w:val="28"/>
        </w:rPr>
        <w:t>Студенты, обучающиеся на определенной кафедре и не сдавшие хотя бы один экзамен, с указанием группы и предмета, по которому оценка отсутствует или равна 2?</w:t>
      </w:r>
    </w:p>
    <w:p w14:paraId="30125BD5" w14:textId="70DAF99A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35C727F" wp14:editId="3AD74E13">
            <wp:extent cx="5756910" cy="2421255"/>
            <wp:effectExtent l="0" t="0" r="0" b="0"/>
            <wp:docPr id="3155499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2223" w14:textId="77777777" w:rsid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</w:p>
    <w:p w14:paraId="6F80F346" w14:textId="6A389FA2" w:rsidR="007D4589" w:rsidRPr="007D4589" w:rsidRDefault="007D4589" w:rsidP="007D4589">
      <w:pPr>
        <w:spacing w:line="360" w:lineRule="auto"/>
        <w:ind w:right="-1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9EC40E9" wp14:editId="463E9721">
            <wp:extent cx="5398770" cy="2435860"/>
            <wp:effectExtent l="0" t="0" r="0" b="2540"/>
            <wp:docPr id="15738635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1330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5AA4CA41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5963D03D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48FF4164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5974BD9E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553CC74F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45C8B7CE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4EA7F494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774DE512" w14:textId="77777777" w:rsid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</w:p>
    <w:p w14:paraId="07438420" w14:textId="1C5EB3C7" w:rsidR="007D4589" w:rsidRPr="007D4589" w:rsidRDefault="007D4589" w:rsidP="007D4589">
      <w:pPr>
        <w:spacing w:line="360" w:lineRule="auto"/>
        <w:ind w:right="-1" w:firstLine="709"/>
        <w:rPr>
          <w:color w:val="000000"/>
          <w:sz w:val="28"/>
          <w:szCs w:val="28"/>
        </w:rPr>
      </w:pPr>
      <w:r w:rsidRPr="007D4589">
        <w:rPr>
          <w:color w:val="000000"/>
          <w:sz w:val="28"/>
          <w:szCs w:val="28"/>
        </w:rPr>
        <w:lastRenderedPageBreak/>
        <w:t>6. Средний балл студентов каждой группы указанного факультета?</w:t>
      </w:r>
    </w:p>
    <w:p w14:paraId="114C632A" w14:textId="53EF03DF" w:rsidR="007D4589" w:rsidRDefault="007D4589" w:rsidP="007D4589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0D56AB9" wp14:editId="2D73F0F0">
            <wp:extent cx="5756910" cy="2918460"/>
            <wp:effectExtent l="0" t="0" r="0" b="0"/>
            <wp:docPr id="10782637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30A5A" w14:textId="5567DCF9" w:rsidR="007D4589" w:rsidRDefault="007D4589" w:rsidP="007D4589">
      <w:pPr>
        <w:spacing w:line="360" w:lineRule="auto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81DEE96" wp14:editId="3FB31CE2">
            <wp:extent cx="3423285" cy="1207135"/>
            <wp:effectExtent l="0" t="0" r="5715" b="0"/>
            <wp:docPr id="2897382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9F8B2" w14:textId="0A67018B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</w:t>
      </w:r>
      <w:r w:rsidRPr="007D4589">
        <w:rPr>
          <w:color w:val="000000"/>
          <w:sz w:val="28"/>
          <w:szCs w:val="28"/>
        </w:rPr>
        <w:t>Средний балл по каждому предмету?</w:t>
      </w:r>
    </w:p>
    <w:p w14:paraId="205D73D5" w14:textId="620E361C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D0D2022" wp14:editId="60BDFBCA">
            <wp:extent cx="4337685" cy="1945640"/>
            <wp:effectExtent l="0" t="0" r="5715" b="0"/>
            <wp:docPr id="40965370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242F" w14:textId="77777777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1CD4C3CB" w14:textId="74460AE6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FAC8014" wp14:editId="42272F15">
            <wp:extent cx="3299460" cy="2070100"/>
            <wp:effectExtent l="0" t="0" r="0" b="6350"/>
            <wp:docPr id="59833975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DC1A" w14:textId="2B47669F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8. </w:t>
      </w:r>
      <w:r w:rsidRPr="007D4589">
        <w:rPr>
          <w:color w:val="000000"/>
          <w:sz w:val="28"/>
          <w:szCs w:val="28"/>
        </w:rPr>
        <w:t>Список студентов указанной кафедры, которые по итогам сессии могут получать стипендию?</w:t>
      </w:r>
    </w:p>
    <w:p w14:paraId="7A3BDE35" w14:textId="100BA8C5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4388D3E" wp14:editId="108D192E">
            <wp:extent cx="5756910" cy="1360805"/>
            <wp:effectExtent l="0" t="0" r="0" b="0"/>
            <wp:docPr id="137915783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5DBC" w14:textId="2C04EB9D" w:rsid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379601E" wp14:editId="063B4CFB">
            <wp:extent cx="1762760" cy="1865630"/>
            <wp:effectExtent l="0" t="0" r="8890" b="1270"/>
            <wp:docPr id="58800196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9855" w14:textId="77777777" w:rsidR="007D4589" w:rsidRPr="007D4589" w:rsidRDefault="007D4589" w:rsidP="007D4589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154D80DE" w14:textId="4D430731" w:rsidR="00CD0511" w:rsidRDefault="00C828EC" w:rsidP="00F65870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1E49C4">
        <w:rPr>
          <w:b/>
          <w:bCs/>
          <w:color w:val="000000"/>
          <w:sz w:val="28"/>
          <w:szCs w:val="28"/>
        </w:rPr>
        <w:t>Вывод</w:t>
      </w:r>
      <w:r w:rsidRPr="004C58CC">
        <w:rPr>
          <w:b/>
          <w:bCs/>
          <w:color w:val="000000"/>
          <w:sz w:val="28"/>
          <w:szCs w:val="28"/>
        </w:rPr>
        <w:t>.</w:t>
      </w:r>
    </w:p>
    <w:p w14:paraId="5342F293" w14:textId="298F9F2B" w:rsidR="007D4589" w:rsidRPr="000A603E" w:rsidRDefault="007D4589" w:rsidP="007D4589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выполнении работы создана </w:t>
      </w:r>
      <w:r>
        <w:rPr>
          <w:bCs/>
          <w:color w:val="000000"/>
          <w:sz w:val="28"/>
          <w:szCs w:val="28"/>
        </w:rPr>
        <w:t xml:space="preserve">локальная база данных </w:t>
      </w:r>
      <w:r>
        <w:rPr>
          <w:bCs/>
          <w:color w:val="000000"/>
          <w:sz w:val="28"/>
          <w:szCs w:val="28"/>
          <w:lang w:val="en-US"/>
        </w:rPr>
        <w:t>PostgreSQL</w:t>
      </w:r>
      <w:r w:rsidRPr="000A603E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созданы необходимые таблицы, заполнены данными. После этого написаны запросы, с помощью которых выводится необходимая информация из таблиц и добавляется новая.</w:t>
      </w:r>
    </w:p>
    <w:p w14:paraId="5FA85818" w14:textId="4A60D79B" w:rsidR="007D4589" w:rsidRPr="00CB1FCE" w:rsidRDefault="007D4589" w:rsidP="00CB1FC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F77CFF9" w14:textId="77777777" w:rsidR="00CD0511" w:rsidRDefault="00CD0511">
      <w:pPr>
        <w:suppressAutoHyphens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63A7FBB" w14:textId="49E4D779" w:rsidR="00CD0511" w:rsidRDefault="00CD0511" w:rsidP="00CD0511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ПРИЛОЖЕНИЕ А</w:t>
      </w:r>
    </w:p>
    <w:p w14:paraId="1BD6F294" w14:textId="4B77516E" w:rsidR="0059172E" w:rsidRPr="00EF11AB" w:rsidRDefault="00681B5B" w:rsidP="0092054E">
      <w:pPr>
        <w:suppressAutoHyphens w:val="0"/>
        <w:ind w:left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PullRequest</w:t>
      </w:r>
      <w:r w:rsidRPr="00EF11AB">
        <w:rPr>
          <w:color w:val="000000"/>
          <w:sz w:val="28"/>
          <w:szCs w:val="28"/>
        </w:rPr>
        <w:t xml:space="preserve">: </w:t>
      </w:r>
      <w:r w:rsidR="0092054E" w:rsidRPr="0092054E">
        <w:rPr>
          <w:color w:val="000000"/>
          <w:sz w:val="28"/>
          <w:szCs w:val="28"/>
          <w:lang w:val="en-US"/>
        </w:rPr>
        <w:t>https</w:t>
      </w:r>
      <w:r w:rsidR="0092054E" w:rsidRPr="00EF11AB">
        <w:rPr>
          <w:color w:val="000000"/>
          <w:sz w:val="28"/>
          <w:szCs w:val="28"/>
        </w:rPr>
        <w:t>://</w:t>
      </w:r>
      <w:r w:rsidR="0092054E" w:rsidRPr="0092054E">
        <w:rPr>
          <w:color w:val="000000"/>
          <w:sz w:val="28"/>
          <w:szCs w:val="28"/>
          <w:lang w:val="en-US"/>
        </w:rPr>
        <w:t>github</w:t>
      </w:r>
      <w:r w:rsidR="0092054E" w:rsidRPr="00EF11AB">
        <w:rPr>
          <w:color w:val="000000"/>
          <w:sz w:val="28"/>
          <w:szCs w:val="28"/>
        </w:rPr>
        <w:t>.</w:t>
      </w:r>
      <w:r w:rsidR="0092054E" w:rsidRPr="0092054E">
        <w:rPr>
          <w:color w:val="000000"/>
          <w:sz w:val="28"/>
          <w:szCs w:val="28"/>
          <w:lang w:val="en-US"/>
        </w:rPr>
        <w:t>com</w:t>
      </w:r>
      <w:r w:rsidR="0092054E" w:rsidRPr="00EF11AB">
        <w:rPr>
          <w:color w:val="000000"/>
          <w:sz w:val="28"/>
          <w:szCs w:val="28"/>
        </w:rPr>
        <w:t>/</w:t>
      </w:r>
      <w:r w:rsidR="0092054E" w:rsidRPr="0092054E">
        <w:rPr>
          <w:color w:val="000000"/>
          <w:sz w:val="28"/>
          <w:szCs w:val="28"/>
          <w:lang w:val="en-US"/>
        </w:rPr>
        <w:t>moevm</w:t>
      </w:r>
      <w:r w:rsidR="0092054E" w:rsidRPr="00EF11AB">
        <w:rPr>
          <w:color w:val="000000"/>
          <w:sz w:val="28"/>
          <w:szCs w:val="28"/>
        </w:rPr>
        <w:t>/</w:t>
      </w:r>
      <w:r w:rsidR="0092054E" w:rsidRPr="0092054E">
        <w:rPr>
          <w:color w:val="000000"/>
          <w:sz w:val="28"/>
          <w:szCs w:val="28"/>
          <w:lang w:val="en-US"/>
        </w:rPr>
        <w:t>sql</w:t>
      </w:r>
      <w:r w:rsidR="0092054E" w:rsidRPr="00EF11AB">
        <w:rPr>
          <w:color w:val="000000"/>
          <w:sz w:val="28"/>
          <w:szCs w:val="28"/>
        </w:rPr>
        <w:t>-2023-1303/</w:t>
      </w:r>
      <w:r w:rsidR="0092054E" w:rsidRPr="0092054E">
        <w:rPr>
          <w:color w:val="000000"/>
          <w:sz w:val="28"/>
          <w:szCs w:val="28"/>
          <w:lang w:val="en-US"/>
        </w:rPr>
        <w:t>pull</w:t>
      </w:r>
      <w:r w:rsidR="0092054E" w:rsidRPr="00EF11AB">
        <w:rPr>
          <w:color w:val="000000"/>
          <w:sz w:val="28"/>
          <w:szCs w:val="28"/>
        </w:rPr>
        <w:t>/2</w:t>
      </w:r>
      <w:r w:rsidR="00254B28">
        <w:rPr>
          <w:color w:val="000000"/>
          <w:sz w:val="28"/>
          <w:szCs w:val="28"/>
          <w:lang w:val="en-US"/>
        </w:rPr>
        <w:t>4</w:t>
      </w:r>
      <w:r w:rsidR="0092054E" w:rsidRPr="00EF11AB">
        <w:rPr>
          <w:color w:val="000000"/>
          <w:sz w:val="28"/>
          <w:szCs w:val="28"/>
        </w:rPr>
        <w:br/>
      </w:r>
    </w:p>
    <w:p w14:paraId="6B2B0ACE" w14:textId="1801E5BB" w:rsidR="00CD0511" w:rsidRPr="0092054E" w:rsidRDefault="0092054E" w:rsidP="0092054E">
      <w:pPr>
        <w:suppressAutoHyphens w:val="0"/>
        <w:ind w:left="709"/>
        <w:rPr>
          <w:b/>
          <w:bCs/>
          <w:color w:val="000000"/>
          <w:sz w:val="28"/>
          <w:szCs w:val="28"/>
          <w:lang w:val="en-US"/>
        </w:rPr>
      </w:pPr>
      <w:r w:rsidRPr="0092054E">
        <w:rPr>
          <w:color w:val="000000"/>
          <w:sz w:val="28"/>
          <w:szCs w:val="28"/>
          <w:lang w:val="en-US"/>
        </w:rPr>
        <w:t xml:space="preserve">db-fiddle : </w:t>
      </w:r>
      <w:r w:rsidR="0059172E" w:rsidRPr="0059172E">
        <w:rPr>
          <w:color w:val="000000"/>
          <w:sz w:val="28"/>
          <w:szCs w:val="28"/>
          <w:lang w:val="en-US"/>
        </w:rPr>
        <w:t xml:space="preserve">https://www.db-fiddle.com/f/vG4PgaVB9W7Rxsobwd6tkz/2 </w:t>
      </w:r>
      <w:r w:rsidR="00CD0511" w:rsidRPr="0092054E">
        <w:rPr>
          <w:b/>
          <w:bCs/>
          <w:color w:val="000000"/>
          <w:sz w:val="28"/>
          <w:szCs w:val="28"/>
          <w:lang w:val="en-US"/>
        </w:rPr>
        <w:br w:type="page"/>
      </w:r>
    </w:p>
    <w:p w14:paraId="595578CC" w14:textId="5454E9E4" w:rsidR="00667C7B" w:rsidRPr="000A603E" w:rsidRDefault="00CD0511" w:rsidP="00CD0511">
      <w:pPr>
        <w:spacing w:line="360" w:lineRule="auto"/>
        <w:ind w:firstLine="709"/>
        <w:jc w:val="center"/>
        <w:rPr>
          <w:b/>
          <w:bCs/>
          <w:color w:val="000000"/>
          <w:sz w:val="28"/>
          <w:szCs w:val="28"/>
          <w:lang w:val="en-IN"/>
        </w:rPr>
      </w:pPr>
      <w:r>
        <w:rPr>
          <w:b/>
          <w:bCs/>
          <w:color w:val="000000"/>
          <w:sz w:val="28"/>
          <w:szCs w:val="28"/>
        </w:rPr>
        <w:lastRenderedPageBreak/>
        <w:t>ПРИЛОЖЕНИЕ</w:t>
      </w:r>
      <w:r w:rsidRPr="000A603E">
        <w:rPr>
          <w:b/>
          <w:bCs/>
          <w:color w:val="000000"/>
          <w:sz w:val="28"/>
          <w:szCs w:val="28"/>
          <w:lang w:val="en-IN"/>
        </w:rPr>
        <w:t xml:space="preserve"> </w:t>
      </w:r>
      <w:r>
        <w:rPr>
          <w:b/>
          <w:bCs/>
          <w:color w:val="000000"/>
          <w:sz w:val="28"/>
          <w:szCs w:val="28"/>
        </w:rPr>
        <w:t>Б</w:t>
      </w:r>
    </w:p>
    <w:p w14:paraId="43D2D6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A7AEED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929BD3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-- creating tables</w:t>
      </w:r>
    </w:p>
    <w:p w14:paraId="414CE4A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DEC0C2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39AB37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if not exists faculty</w:t>
      </w:r>
    </w:p>
    <w:p w14:paraId="00E4D0A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65245A8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faculty_id   int primary key generated by default as identity,</w:t>
      </w:r>
    </w:p>
    <w:p w14:paraId="3EB19CB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faculty_name varchar(100)</w:t>
      </w:r>
    </w:p>
    <w:p w14:paraId="3ED5520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18B97A1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E8D952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if not exists department</w:t>
      </w:r>
    </w:p>
    <w:p w14:paraId="389EE57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42D69F5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department_id   int primary key generated by default as identity,</w:t>
      </w:r>
    </w:p>
    <w:p w14:paraId="3EAC7A0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faculty_id      int references faculty (faculty_id) on delete cascade,</w:t>
      </w:r>
    </w:p>
    <w:p w14:paraId="79D2C7D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department_name varchar(100)</w:t>
      </w:r>
    </w:p>
    <w:p w14:paraId="264A819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135B488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FF9B9A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speciality</w:t>
      </w:r>
    </w:p>
    <w:p w14:paraId="1A553E3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5340EDC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speciality_id   int primary key generated by default as identity,</w:t>
      </w:r>
    </w:p>
    <w:p w14:paraId="7CEE68F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department_id   int references department (department_id) on delete cascade,</w:t>
      </w:r>
    </w:p>
    <w:p w14:paraId="613DDA1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speciality_name varchar(100)</w:t>
      </w:r>
    </w:p>
    <w:p w14:paraId="1CE4A90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0B364BD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D09259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stud_group</w:t>
      </w:r>
    </w:p>
    <w:p w14:paraId="22F3F69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0446AA9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group_id      int primary key generated by default as identity,</w:t>
      </w:r>
    </w:p>
    <w:p w14:paraId="260AFFC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speciality_id int references speciality (speciality_id) on delete cascade,</w:t>
      </w:r>
    </w:p>
    <w:p w14:paraId="0F03537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group_number  int,</w:t>
      </w:r>
    </w:p>
    <w:p w14:paraId="0DA6558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creation_date int</w:t>
      </w:r>
    </w:p>
    <w:p w14:paraId="412BC63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4760830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C8F62D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student</w:t>
      </w:r>
    </w:p>
    <w:p w14:paraId="03D0580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6ACEEB8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student_id         int primary key generated by default as identity,</w:t>
      </w:r>
    </w:p>
    <w:p w14:paraId="1F2E56B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group_id           int references stud_group (group_id) on delete cascade,</w:t>
      </w:r>
    </w:p>
    <w:p w14:paraId="4FC2493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full_name          varchar(200),</w:t>
      </w:r>
    </w:p>
    <w:p w14:paraId="6B803B9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credit_book_number int,</w:t>
      </w:r>
    </w:p>
    <w:p w14:paraId="317B03E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permanent_address  varchar(100),</w:t>
      </w:r>
    </w:p>
    <w:p w14:paraId="5752362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current_address    varchar(100),</w:t>
      </w:r>
    </w:p>
    <w:p w14:paraId="07F4193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scholarship        int default 0</w:t>
      </w:r>
    </w:p>
    <w:p w14:paraId="3A78ECF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4C267A5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B31576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subject</w:t>
      </w:r>
    </w:p>
    <w:p w14:paraId="2EF3739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</w:p>
    <w:p w14:paraId="4CA6723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subject_id int primary key generated by default as identity ,</w:t>
      </w:r>
    </w:p>
    <w:p w14:paraId="2879C78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subject_name varchar(100)</w:t>
      </w:r>
    </w:p>
    <w:p w14:paraId="62E894C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0FA0977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EDFB62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table mark (</w:t>
      </w:r>
    </w:p>
    <w:p w14:paraId="075ADA2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mark_id int primary key generated by default as identity ,</w:t>
      </w:r>
    </w:p>
    <w:p w14:paraId="437076B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student_id int references student (student_id) on delete cascade,</w:t>
      </w:r>
    </w:p>
    <w:p w14:paraId="4C87352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subject_id int references mark (mark_id) on delete cascade,</w:t>
      </w:r>
    </w:p>
    <w:p w14:paraId="7A0FF25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mark_num int</w:t>
      </w:r>
    </w:p>
    <w:p w14:paraId="50D1ACA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);</w:t>
      </w:r>
    </w:p>
    <w:p w14:paraId="16D97EF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0E8FD6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54E6EA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-- filling data</w:t>
      </w:r>
    </w:p>
    <w:p w14:paraId="5CF7B76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644209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EA24A5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faculty (faculty_name)</w:t>
      </w:r>
    </w:p>
    <w:p w14:paraId="5309F7F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('Art'),</w:t>
      </w:r>
    </w:p>
    <w:p w14:paraId="407B9AB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('Music'),</w:t>
      </w:r>
    </w:p>
    <w:p w14:paraId="60EA8D2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('Science'),</w:t>
      </w:r>
    </w:p>
    <w:p w14:paraId="21371AD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('Physics'),</w:t>
      </w:r>
    </w:p>
    <w:p w14:paraId="5A0D90F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('Language');</w:t>
      </w:r>
    </w:p>
    <w:p w14:paraId="557FD61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444C8D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department (faculty_id, department_name)</w:t>
      </w:r>
    </w:p>
    <w:p w14:paraId="7DDA629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(1, 'Modern art'),</w:t>
      </w:r>
    </w:p>
    <w:p w14:paraId="3E05C77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'Medieval art'),</w:t>
      </w:r>
    </w:p>
    <w:p w14:paraId="7EC24DD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'Classical music'),</w:t>
      </w:r>
    </w:p>
    <w:p w14:paraId="7F31059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'Instrumental music'),</w:t>
      </w:r>
    </w:p>
    <w:p w14:paraId="16B1A0C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'Modern science'),</w:t>
      </w:r>
    </w:p>
    <w:p w14:paraId="377170B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'Ancient science'),</w:t>
      </w:r>
    </w:p>
    <w:p w14:paraId="15FE23C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'Atomic physics'),</w:t>
      </w:r>
    </w:p>
    <w:p w14:paraId="51B04AF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'Basic physics'),</w:t>
      </w:r>
    </w:p>
    <w:p w14:paraId="733890E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'Native language'),</w:t>
      </w:r>
    </w:p>
    <w:p w14:paraId="5C1B464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'Foreign language');</w:t>
      </w:r>
    </w:p>
    <w:p w14:paraId="1D640EB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294BB0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speciality (department_id, speciality_name)</w:t>
      </w:r>
    </w:p>
    <w:p w14:paraId="3ED6BDE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(1, 'Street art'),</w:t>
      </w:r>
    </w:p>
    <w:p w14:paraId="4F4004A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'Cynical art'),</w:t>
      </w:r>
    </w:p>
    <w:p w14:paraId="65FF94A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'Romanesque art'),</w:t>
      </w:r>
    </w:p>
    <w:p w14:paraId="18F6623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'Gothic art'),</w:t>
      </w:r>
    </w:p>
    <w:p w14:paraId="3F21F35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'Symphony music'),</w:t>
      </w:r>
    </w:p>
    <w:p w14:paraId="14819FB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'Opera music'),</w:t>
      </w:r>
    </w:p>
    <w:p w14:paraId="4BD8BEB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'Symphonic music'),</w:t>
      </w:r>
    </w:p>
    <w:p w14:paraId="5518614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'Chamber music'),</w:t>
      </w:r>
    </w:p>
    <w:p w14:paraId="23586D2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'Advanced modern science'),</w:t>
      </w:r>
    </w:p>
    <w:p w14:paraId="1260704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(6, 'Profound ancient science'),</w:t>
      </w:r>
    </w:p>
    <w:p w14:paraId="18BEFD2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'Deep atomic physics'),</w:t>
      </w:r>
    </w:p>
    <w:p w14:paraId="72017F1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(8, 'Elementary basic physics'),</w:t>
      </w:r>
    </w:p>
    <w:p w14:paraId="3E75F76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(9, 'Culture of native language'),</w:t>
      </w:r>
    </w:p>
    <w:p w14:paraId="4EA177C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(10, 'Nuances of foreign language');</w:t>
      </w:r>
    </w:p>
    <w:p w14:paraId="237DA23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5C5721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stud_group (speciality_id, group_number, creation_date)</w:t>
      </w:r>
    </w:p>
    <w:p w14:paraId="22B6F98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(1, 15, 2019),</w:t>
      </w:r>
    </w:p>
    <w:p w14:paraId="6090999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17, 2013),</w:t>
      </w:r>
    </w:p>
    <w:p w14:paraId="26605FD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19, 2015),</w:t>
      </w:r>
    </w:p>
    <w:p w14:paraId="5A4980D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20, 2008),</w:t>
      </w:r>
    </w:p>
    <w:p w14:paraId="50E17C3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31, 2003),</w:t>
      </w:r>
    </w:p>
    <w:p w14:paraId="75684E2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(3, 39, 2008),</w:t>
      </w:r>
    </w:p>
    <w:p w14:paraId="3D8C3DF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46, 2015),</w:t>
      </w:r>
    </w:p>
    <w:p w14:paraId="4832CF6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47, 2019),</w:t>
      </w:r>
    </w:p>
    <w:p w14:paraId="604A861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48, 2008),</w:t>
      </w:r>
    </w:p>
    <w:p w14:paraId="26080A7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53, 2003),</w:t>
      </w:r>
    </w:p>
    <w:p w14:paraId="1D870BD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57, 2008),</w:t>
      </w:r>
    </w:p>
    <w:p w14:paraId="60DF0EC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(6, 68, 2008),</w:t>
      </w:r>
    </w:p>
    <w:p w14:paraId="6847AF6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(7, 70, 2015),</w:t>
      </w:r>
    </w:p>
    <w:p w14:paraId="2121EA7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72, 2019),</w:t>
      </w:r>
    </w:p>
    <w:p w14:paraId="2D2C0F4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75, 2003),</w:t>
      </w:r>
    </w:p>
    <w:p w14:paraId="0E53C86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79, 2013),</w:t>
      </w:r>
    </w:p>
    <w:p w14:paraId="3F3CD41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(8, 87, 2015),</w:t>
      </w:r>
    </w:p>
    <w:p w14:paraId="1BA05B2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(8, 89, 2019),</w:t>
      </w:r>
    </w:p>
    <w:p w14:paraId="71D6C6B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792D7A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(9, 912, 2008),</w:t>
      </w:r>
    </w:p>
    <w:p w14:paraId="3768659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(10, 927, 2015),</w:t>
      </w:r>
    </w:p>
    <w:p w14:paraId="3B0EC4C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(11, 931, 2003),</w:t>
      </w:r>
    </w:p>
    <w:p w14:paraId="409FB52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(12, 948, 2015),</w:t>
      </w:r>
    </w:p>
    <w:p w14:paraId="49F4544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(13, 957, 2008),</w:t>
      </w:r>
    </w:p>
    <w:p w14:paraId="3D51345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962, 2019);</w:t>
      </w:r>
    </w:p>
    <w:p w14:paraId="6F5157E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EA512A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DC9684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student (group_id, full_name, credit_book_number, permanent_address, current_address)</w:t>
      </w:r>
    </w:p>
    <w:p w14:paraId="72B192C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(1, 'Steve G.T.', 152, '3rd street, 8', 'Walnut street, 9'),</w:t>
      </w:r>
    </w:p>
    <w:p w14:paraId="2158BE3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'David J.J.', 152, '1st street, 5', '2nd street, 7'),</w:t>
      </w:r>
    </w:p>
    <w:p w14:paraId="64867A2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'Sarah T.T.', 152, '2nd street, 4', 'Walnut street, 8'),</w:t>
      </w:r>
    </w:p>
    <w:p w14:paraId="160833A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'Carol R.M.', 152, 'River street, 6', 'River street, 6'),</w:t>
      </w:r>
    </w:p>
    <w:p w14:paraId="53B19A0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'James W.F.', 152, '1st street, 5', '2nd street, 7'),</w:t>
      </w:r>
    </w:p>
    <w:p w14:paraId="5F6FDA8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'William Q.V.', 152, '3rd street, 6', '3rd street, 6'),</w:t>
      </w:r>
    </w:p>
    <w:p w14:paraId="611E9BB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'Michael L.B.', 152, 'River street, 6', 'River street, 9'),</w:t>
      </w:r>
    </w:p>
    <w:p w14:paraId="6E49C52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(6, 'Richard N.T.', 152, 'Park street, 9', 'River street, 9'),</w:t>
      </w:r>
    </w:p>
    <w:p w14:paraId="1F1D500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'Joseph O.U.', 152, 'Main street, 5', '2nd street, 6'),</w:t>
      </w:r>
    </w:p>
    <w:p w14:paraId="42949EF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'Thomas P.W.', 152, '3rd street, 8', 'Walnut street, 9'),</w:t>
      </w:r>
    </w:p>
    <w:p w14:paraId="5AA37C4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'Charles R.D.', 152, '1st street, 5', '1st street, 5'),</w:t>
      </w:r>
    </w:p>
    <w:p w14:paraId="4CE407D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(8, 'Paul B.C.', 152, 'Walnut street, 5', '2nd street, 1'),</w:t>
      </w:r>
    </w:p>
    <w:p w14:paraId="630C83B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(8, 'Joshua Y.F.', 152, 'Oak street, 8', '3rd street, 4'),</w:t>
      </w:r>
    </w:p>
    <w:p w14:paraId="7226C6F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(11, 'Kevin E.H.', 152, 'River street, 6', 'Walnut street, 4'),</w:t>
      </w:r>
    </w:p>
    <w:p w14:paraId="54AB113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'Betty T.J.', 152, 'Walnut street, 5', '2nd street, 3'),</w:t>
      </w:r>
    </w:p>
    <w:p w14:paraId="41C0935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'Lisa V.K.', 152, '3rd street, 5', '3rd street, 5'),</w:t>
      </w:r>
    </w:p>
    <w:p w14:paraId="13E1766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'Sarah N.U.', 152, '2nd street, 5', '1st street, 2'),</w:t>
      </w:r>
    </w:p>
    <w:p w14:paraId="4B891D2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'Susan D.Y.', 152, 'Walnut street, 8', 'Walnut street, 5'),</w:t>
      </w:r>
    </w:p>
    <w:p w14:paraId="6630F83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(14, 'Ashley E.R.', 152, '1st street, 5', '2nd street, 5'),</w:t>
      </w:r>
    </w:p>
    <w:p w14:paraId="7FAEA6D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(15, 'Emily T.N.', 152, '1st street, 7', '1st street, 7'),</w:t>
      </w:r>
    </w:p>
    <w:p w14:paraId="6A43C95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(18, 'Amy J.B.', 152, 'River street, 5', 'Walnut street, 5'),</w:t>
      </w:r>
    </w:p>
    <w:p w14:paraId="459102C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(18, 'Gary W.V.', 152, '2nd street, 1', 'River street, 4'),</w:t>
      </w:r>
    </w:p>
    <w:p w14:paraId="672447C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(21, 'Eric E.D.', 152, 'Walnut street, 5', 'Walnut street, 3'),</w:t>
      </w:r>
    </w:p>
    <w:p w14:paraId="75E2CC6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(22, 'Emma R.E.', 152, 'River street, 2', 'River street, 5');</w:t>
      </w:r>
    </w:p>
    <w:p w14:paraId="18C851D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7F8E82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subject (subject_name)</w:t>
      </w:r>
    </w:p>
    <w:p w14:paraId="02EEA60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('History of art'),</w:t>
      </w:r>
    </w:p>
    <w:p w14:paraId="1863A16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('Rules of art'),</w:t>
      </w:r>
    </w:p>
    <w:p w14:paraId="4132A3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('Types of art'),</w:t>
      </w:r>
    </w:p>
    <w:p w14:paraId="4EA4915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('Practical art'),</w:t>
      </w:r>
    </w:p>
    <w:p w14:paraId="1A689BF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('History of music'),</w:t>
      </w:r>
    </w:p>
    <w:p w14:paraId="3A34E32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('Rules of music'),</w:t>
      </w:r>
    </w:p>
    <w:p w14:paraId="19FBD38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('Types of music'),</w:t>
      </w:r>
    </w:p>
    <w:p w14:paraId="6CEF5D0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('Practical music'),</w:t>
      </w:r>
    </w:p>
    <w:p w14:paraId="35D1A89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('English'),</w:t>
      </w:r>
    </w:p>
    <w:p w14:paraId="473DA63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('Math');</w:t>
      </w:r>
    </w:p>
    <w:p w14:paraId="231E3B0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9CBA4C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47E592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mark (student_id, subject_id, mark_num)</w:t>
      </w:r>
    </w:p>
    <w:p w14:paraId="2E3064E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values</w:t>
      </w:r>
    </w:p>
    <w:p w14:paraId="119C8D8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1, 5),</w:t>
      </w:r>
    </w:p>
    <w:p w14:paraId="3DEE14B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2, 4),</w:t>
      </w:r>
    </w:p>
    <w:p w14:paraId="719D6B7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3, 5),</w:t>
      </w:r>
    </w:p>
    <w:p w14:paraId="3F2FF2B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4, 4),</w:t>
      </w:r>
    </w:p>
    <w:p w14:paraId="2D80467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D1BAB6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2, 3),</w:t>
      </w:r>
    </w:p>
    <w:p w14:paraId="198B716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3, null),</w:t>
      </w:r>
    </w:p>
    <w:p w14:paraId="158A2DE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(2, 4, 3),</w:t>
      </w:r>
    </w:p>
    <w:p w14:paraId="710E995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81E0DA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1, 4),</w:t>
      </w:r>
    </w:p>
    <w:p w14:paraId="13FD9DC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2, 3),</w:t>
      </w:r>
    </w:p>
    <w:p w14:paraId="0399947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3, 3),</w:t>
      </w:r>
    </w:p>
    <w:p w14:paraId="35E03D5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(4, 4, 4),</w:t>
      </w:r>
    </w:p>
    <w:p w14:paraId="769D21D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528380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1, 5),</w:t>
      </w:r>
    </w:p>
    <w:p w14:paraId="72F964C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(5, 2, 2),</w:t>
      </w:r>
    </w:p>
    <w:p w14:paraId="649C7ED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(1, 4, 3),</w:t>
      </w:r>
    </w:p>
    <w:p w14:paraId="62BAAF7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EEAF66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1, 2),</w:t>
      </w:r>
    </w:p>
    <w:p w14:paraId="06FC66E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2, null),</w:t>
      </w:r>
    </w:p>
    <w:p w14:paraId="1C0555D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3, null),</w:t>
      </w:r>
    </w:p>
    <w:p w14:paraId="13BAAE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(7, 4, 3),</w:t>
      </w:r>
    </w:p>
    <w:p w14:paraId="7BB2769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87B6B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(10, 1, 4),</w:t>
      </w:r>
    </w:p>
    <w:p w14:paraId="01D6CFD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(10, 2, 3),</w:t>
      </w:r>
    </w:p>
    <w:p w14:paraId="28F0E8A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(10, 4, 4),</w:t>
      </w:r>
    </w:p>
    <w:p w14:paraId="3D1A8F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EED3AF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DFCA7A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(15, 5, 5),</w:t>
      </w:r>
    </w:p>
    <w:p w14:paraId="50B927F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(15, 6, 5),</w:t>
      </w:r>
    </w:p>
    <w:p w14:paraId="6A3EBDD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(15, 7, 5),</w:t>
      </w:r>
    </w:p>
    <w:p w14:paraId="0406BBA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(15, 8, 5),</w:t>
      </w:r>
    </w:p>
    <w:p w14:paraId="1159AC8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83C1C4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(16, 6, 5),</w:t>
      </w:r>
    </w:p>
    <w:p w14:paraId="7516490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(16, 7, 5),</w:t>
      </w:r>
    </w:p>
    <w:p w14:paraId="72FB8A7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(16, 8, 4),</w:t>
      </w:r>
    </w:p>
    <w:p w14:paraId="36FB249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BB75AF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(18, 5, 3),</w:t>
      </w:r>
    </w:p>
    <w:p w14:paraId="242AAD9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(18, 6, 5),</w:t>
      </w:r>
    </w:p>
    <w:p w14:paraId="1451981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(18, 7, 4),</w:t>
      </w:r>
    </w:p>
    <w:p w14:paraId="1943E92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D54EF6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(19, 5, 3),</w:t>
      </w:r>
    </w:p>
    <w:p w14:paraId="1E71725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(19, 6, 4),</w:t>
      </w:r>
    </w:p>
    <w:p w14:paraId="013CAD0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(19, 7, 3),</w:t>
      </w:r>
    </w:p>
    <w:p w14:paraId="0FC7BB1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(19, 8, 4),</w:t>
      </w:r>
    </w:p>
    <w:p w14:paraId="7C6051D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6319D1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(21, 5, 2),</w:t>
      </w:r>
    </w:p>
    <w:p w14:paraId="08631DC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(21, 8, 3),</w:t>
      </w:r>
    </w:p>
    <w:p w14:paraId="5D7ACA5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AB0498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(23, 6, 4),</w:t>
      </w:r>
    </w:p>
    <w:p w14:paraId="6801EAE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(23, 7, 4),</w:t>
      </w:r>
    </w:p>
    <w:p w14:paraId="2C9C98F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(23, 8, 4);</w:t>
      </w:r>
    </w:p>
    <w:p w14:paraId="0EA55D2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8F2783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8FA4C1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-- some tasks on this data tables</w:t>
      </w:r>
    </w:p>
    <w:p w14:paraId="0545E91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D337E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7B7604F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79AA5E2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1: Удалить или добавить в базу студента</w:t>
      </w:r>
    </w:p>
    <w:p w14:paraId="17EC301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5AFD449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insert into student (group_id, full_name, credit_book_number, permanent_address, current_address, scholarship)</w:t>
      </w:r>
    </w:p>
    <w:p w14:paraId="413DEA3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values (3, 'James T.R.', 1543, '1st street, 7', '1st street, 7', 0);</w:t>
      </w:r>
    </w:p>
    <w:p w14:paraId="7F5010A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D9AF4F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delete</w:t>
      </w:r>
    </w:p>
    <w:p w14:paraId="7CB4609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from student</w:t>
      </w:r>
    </w:p>
    <w:p w14:paraId="2EEAC89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student_id = 25;</w:t>
      </w:r>
    </w:p>
    <w:p w14:paraId="001F12C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31FB9F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2: Поменять студенту номер группы, специальность, кафедру, номер зачетки</w:t>
      </w:r>
    </w:p>
    <w:p w14:paraId="332E7E5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19B0D12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update student</w:t>
      </w:r>
    </w:p>
    <w:p w14:paraId="2F53A17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set group_id = 6</w:t>
      </w:r>
    </w:p>
    <w:p w14:paraId="3665970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</w:t>
      </w: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student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_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id</w:t>
      </w: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= 8;</w:t>
      </w:r>
    </w:p>
    <w:p w14:paraId="7260217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6CEFB8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3: Занести оценки, полученные студентами на экзаменах по каждому предмету</w:t>
      </w:r>
    </w:p>
    <w:p w14:paraId="438504A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6110368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Сделано при инициализации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fill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.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sql</w:t>
      </w:r>
    </w:p>
    <w:p w14:paraId="460904A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63036CA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/*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4: По результатам сессии начислить стипендии студентам, не имеющим троек или иногородним студентам,</w:t>
      </w:r>
    </w:p>
    <w:p w14:paraId="156D210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   которые имеют не более одной тройки. Право на 50 % повышение стипендии имеют студенты,</w:t>
      </w:r>
    </w:p>
    <w:p w14:paraId="1699173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   получившие в сессию не более двух четверок, а на 100 % повышение – студенты, сдавшие сессию на все пятерки.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*/</w:t>
      </w:r>
    </w:p>
    <w:p w14:paraId="0A1D1EC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1A32AB2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has_2_null</w:t>
      </w:r>
    </w:p>
    <w:p w14:paraId="24DD08D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4EA88B0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mark</w:t>
      </w:r>
    </w:p>
    <w:p w14:paraId="32EB49F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mark_num = 2</w:t>
      </w:r>
    </w:p>
    <w:p w14:paraId="078247B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or mark_num is null</w:t>
      </w:r>
    </w:p>
    <w:p w14:paraId="2C05813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 by student_id);</w:t>
      </w:r>
    </w:p>
    <w:p w14:paraId="6A3BA12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CA2448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has_3</w:t>
      </w:r>
    </w:p>
    <w:p w14:paraId="482B2C4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3B4EA61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mark</w:t>
      </w:r>
    </w:p>
    <w:p w14:paraId="5345A0D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mark_num = 3</w:t>
      </w:r>
    </w:p>
    <w:p w14:paraId="3137F03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 by student_id);</w:t>
      </w:r>
    </w:p>
    <w:p w14:paraId="4A07F40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2E28ABC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has_4</w:t>
      </w:r>
    </w:p>
    <w:p w14:paraId="6952838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1D8BA4A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mark</w:t>
      </w:r>
    </w:p>
    <w:p w14:paraId="1138B51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mark_num = 4</w:t>
      </w:r>
    </w:p>
    <w:p w14:paraId="4788416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 by student_id);</w:t>
      </w:r>
    </w:p>
    <w:p w14:paraId="51428EB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16920E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920EAE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one_3</w:t>
      </w:r>
    </w:p>
    <w:p w14:paraId="3EE092B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4869198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mark</w:t>
      </w:r>
    </w:p>
    <w:p w14:paraId="0305EA0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mark_num = 3</w:t>
      </w:r>
    </w:p>
    <w:p w14:paraId="14EEC92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 by student_id</w:t>
      </w:r>
    </w:p>
    <w:p w14:paraId="27A8D8F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having count(mark_num) = 1);</w:t>
      </w:r>
    </w:p>
    <w:p w14:paraId="1398FBE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6F04F49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from_another_city</w:t>
      </w:r>
    </w:p>
    <w:p w14:paraId="2C28CBC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341E79A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student</w:t>
      </w:r>
    </w:p>
    <w:p w14:paraId="102E6FF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current_address &lt;&gt; student.permanent_address);</w:t>
      </w:r>
    </w:p>
    <w:p w14:paraId="6089035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352AA9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create temporary table more_two_4</w:t>
      </w:r>
    </w:p>
    <w:p w14:paraId="1567A90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as (select student_id</w:t>
      </w:r>
    </w:p>
    <w:p w14:paraId="44CCCF5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from mark</w:t>
      </w:r>
    </w:p>
    <w:p w14:paraId="003AD38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where mark_num = 4</w:t>
      </w:r>
    </w:p>
    <w:p w14:paraId="6BD1F89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group by student_id</w:t>
      </w:r>
    </w:p>
    <w:p w14:paraId="7139F60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having count(mark_num) &gt; 2);</w:t>
      </w:r>
    </w:p>
    <w:p w14:paraId="57A0052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0F2228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4225BF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52F204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update student</w:t>
      </w:r>
    </w:p>
    <w:p w14:paraId="3BF5D5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set scholarship = 1000</w:t>
      </w:r>
    </w:p>
    <w:p w14:paraId="610B7E1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student_id in (select student_id</w:t>
      </w:r>
    </w:p>
    <w:p w14:paraId="10F0165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from mark</w:t>
      </w:r>
    </w:p>
    <w:p w14:paraId="6596AC8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where student_id not in (select * from has_2_null)</w:t>
      </w:r>
    </w:p>
    <w:p w14:paraId="6064859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and (student_id not in (select * from has_3) or</w:t>
      </w:r>
    </w:p>
    <w:p w14:paraId="0B66AD1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     (student_id in (select * from one_3) and</w:t>
      </w:r>
    </w:p>
    <w:p w14:paraId="7D0AB85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      student_id in (select * from from_another_city)))</w:t>
      </w:r>
    </w:p>
    <w:p w14:paraId="1F4E1CC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group by student_id</w:t>
      </w:r>
    </w:p>
    <w:p w14:paraId="12B1A81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order by student_id);</w:t>
      </w:r>
    </w:p>
    <w:p w14:paraId="4489AED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104D14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update student</w:t>
      </w:r>
    </w:p>
    <w:p w14:paraId="60DCAD7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set scholarship = 1500</w:t>
      </w:r>
    </w:p>
    <w:p w14:paraId="0CF6813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student_id in (select student_id</w:t>
      </w:r>
    </w:p>
    <w:p w14:paraId="67C831E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from mark</w:t>
      </w:r>
    </w:p>
    <w:p w14:paraId="062EA49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where student_id not in (select * from has_2_null)</w:t>
      </w:r>
    </w:p>
    <w:p w14:paraId="466BECA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and student_id not in (select * from has_3)</w:t>
      </w:r>
    </w:p>
    <w:p w14:paraId="356268F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and student_id not in (select * from more_two_4));</w:t>
      </w:r>
    </w:p>
    <w:p w14:paraId="1B6151E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F8ED42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update student</w:t>
      </w:r>
    </w:p>
    <w:p w14:paraId="256E4EA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set scholarship = 2000</w:t>
      </w:r>
    </w:p>
    <w:p w14:paraId="13CB94F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student_id in (select student_id</w:t>
      </w:r>
    </w:p>
    <w:p w14:paraId="041E81B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from mark</w:t>
      </w:r>
    </w:p>
    <w:p w14:paraId="216386A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where student_id not in (select * from has_2_null)</w:t>
      </w:r>
    </w:p>
    <w:p w14:paraId="023266F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and student_id not in (select * from has_3)</w:t>
      </w:r>
    </w:p>
    <w:p w14:paraId="62A54D4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        and student_id not in (select * from has_4));</w:t>
      </w:r>
    </w:p>
    <w:p w14:paraId="7A92691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DD5C4E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/*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5: Студенты, обучающиеся на определенной кафедре и не сдавшие хотя бы один экзамен,</w:t>
      </w:r>
    </w:p>
    <w:p w14:paraId="6CF0E62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   с указанием группы и предмета, по которому оценка отсутствует или равна 2?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*/</w:t>
      </w:r>
    </w:p>
    <w:p w14:paraId="70BA647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9AE3F9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select full_name, group_number, subject_name</w:t>
      </w:r>
    </w:p>
    <w:p w14:paraId="6CC979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from department</w:t>
      </w:r>
    </w:p>
    <w:p w14:paraId="0834520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speciality using (department_id)</w:t>
      </w:r>
    </w:p>
    <w:p w14:paraId="5A3C1D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stud_group using (speciality_id)</w:t>
      </w:r>
    </w:p>
    <w:p w14:paraId="4F43B4F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 inner join student using (group_id)</w:t>
      </w:r>
    </w:p>
    <w:p w14:paraId="7382A49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mark using (student_id)</w:t>
      </w:r>
    </w:p>
    <w:p w14:paraId="75F264B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subject using (subject_id)</w:t>
      </w:r>
    </w:p>
    <w:p w14:paraId="6F0FA5F6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student_id in (select * from has_2_null)</w:t>
      </w:r>
    </w:p>
    <w:p w14:paraId="465EBF9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and department_name = 'Modern art'</w:t>
      </w:r>
    </w:p>
    <w:p w14:paraId="3BE8A2A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order by full_name;</w:t>
      </w:r>
    </w:p>
    <w:p w14:paraId="66B4AD3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C6715C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6: Средний балл студентов каждой группы указанного факультета?</w:t>
      </w:r>
    </w:p>
    <w:p w14:paraId="59BBC04C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12CCFC4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select group_number, round(avg(mark_num), 2)</w:t>
      </w:r>
    </w:p>
    <w:p w14:paraId="5CF5F88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from faculty</w:t>
      </w:r>
    </w:p>
    <w:p w14:paraId="634BD4E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department using (faculty_id)</w:t>
      </w:r>
    </w:p>
    <w:p w14:paraId="6F340399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speciality using (department_id)</w:t>
      </w:r>
    </w:p>
    <w:p w14:paraId="397B08A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stud_group using (speciality_id)</w:t>
      </w:r>
    </w:p>
    <w:p w14:paraId="4008DE0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student using (group_id)</w:t>
      </w:r>
    </w:p>
    <w:p w14:paraId="2F3B15E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mark using (student_id)</w:t>
      </w:r>
    </w:p>
    <w:p w14:paraId="08C30FF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faculty_name = 'Art'</w:t>
      </w:r>
    </w:p>
    <w:p w14:paraId="3E48253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group by group_number</w:t>
      </w:r>
    </w:p>
    <w:p w14:paraId="70C76D97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order</w:t>
      </w: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by</w:t>
      </w: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group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_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number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;</w:t>
      </w:r>
    </w:p>
    <w:p w14:paraId="2DC41AD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5745793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7: Средний балл по каждому предмету?</w:t>
      </w:r>
    </w:p>
    <w:p w14:paraId="1F4778F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13F9452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select subject_name, round(avg(mark_num), 2)</w:t>
      </w:r>
    </w:p>
    <w:p w14:paraId="5CDD8D7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from mark</w:t>
      </w:r>
    </w:p>
    <w:p w14:paraId="3A896BA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inner join subject using (subject_id)</w:t>
      </w:r>
    </w:p>
    <w:p w14:paraId="44F3691D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group by subject_name</w:t>
      </w:r>
    </w:p>
    <w:p w14:paraId="491465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order by subject_name;</w:t>
      </w:r>
    </w:p>
    <w:p w14:paraId="2E73F803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1FE4F5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59172E">
        <w:rPr>
          <w:rFonts w:ascii="Courier New" w:hAnsi="Courier New" w:cs="Courier New"/>
          <w:color w:val="000000"/>
          <w:sz w:val="22"/>
          <w:szCs w:val="22"/>
        </w:rPr>
        <w:t xml:space="preserve">-- </w:t>
      </w: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task</w:t>
      </w:r>
      <w:r w:rsidRPr="0059172E">
        <w:rPr>
          <w:rFonts w:ascii="Courier New" w:hAnsi="Courier New" w:cs="Courier New"/>
          <w:color w:val="000000"/>
          <w:sz w:val="22"/>
          <w:szCs w:val="22"/>
        </w:rPr>
        <w:t>8: Список студентов указанной кафедры, которые по итогам сессии могут получать стипендию?</w:t>
      </w:r>
    </w:p>
    <w:p w14:paraId="0436F562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14:paraId="4B70613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select full_name</w:t>
      </w:r>
    </w:p>
    <w:p w14:paraId="314EE9D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from department inner join speciality using(department_id)</w:t>
      </w:r>
    </w:p>
    <w:p w14:paraId="3B6E2CBB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inner join stud_group using (speciality_id)</w:t>
      </w:r>
    </w:p>
    <w:p w14:paraId="0CB6E84A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inner join student using (group_id)</w:t>
      </w:r>
    </w:p>
    <w:p w14:paraId="5FFA1701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59172E">
        <w:rPr>
          <w:rFonts w:ascii="Courier New" w:hAnsi="Courier New" w:cs="Courier New"/>
          <w:color w:val="000000"/>
          <w:sz w:val="22"/>
          <w:szCs w:val="22"/>
          <w:lang w:val="en-US"/>
        </w:rPr>
        <w:t>where scholarship &lt;&gt; 0;</w:t>
      </w:r>
    </w:p>
    <w:p w14:paraId="18515D14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046C8855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52B6E3F8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D5478A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3CA6B860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62FC1CCE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7CE9F42F" w14:textId="77777777" w:rsidR="0059172E" w:rsidRPr="0059172E" w:rsidRDefault="0059172E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14:paraId="49AA02B5" w14:textId="39CE8BB8" w:rsidR="00CD0511" w:rsidRPr="00CD0511" w:rsidRDefault="00CD0511" w:rsidP="0059172E">
      <w:pPr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sectPr w:rsidR="00CD0511" w:rsidRPr="00CD0511" w:rsidSect="009F5F3A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1134" w:right="1133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37669" w14:textId="77777777" w:rsidR="007F17FB" w:rsidRDefault="007F17FB">
      <w:r>
        <w:separator/>
      </w:r>
    </w:p>
  </w:endnote>
  <w:endnote w:type="continuationSeparator" w:id="0">
    <w:p w14:paraId="29534A85" w14:textId="77777777" w:rsidR="007F17FB" w:rsidRDefault="007F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6A56C" w14:textId="77777777" w:rsidR="00E747A3" w:rsidRDefault="00E747A3">
    <w:pPr>
      <w:pStyle w:val="Footer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>
      <w:t>8</w:t>
    </w:r>
    <w:r>
      <w:fldChar w:fldCharType="end"/>
    </w:r>
  </w:p>
  <w:p w14:paraId="0654F744" w14:textId="77777777" w:rsidR="00E747A3" w:rsidRDefault="00E747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C68C5" w14:textId="77777777" w:rsidR="00E747A3" w:rsidRDefault="00E747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190E7" w14:textId="77777777" w:rsidR="007F17FB" w:rsidRDefault="007F17FB">
      <w:r>
        <w:separator/>
      </w:r>
    </w:p>
  </w:footnote>
  <w:footnote w:type="continuationSeparator" w:id="0">
    <w:p w14:paraId="363F80FF" w14:textId="77777777" w:rsidR="007F17FB" w:rsidRDefault="007F1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C58C" w14:textId="77777777" w:rsidR="00E747A3" w:rsidRDefault="00E747A3">
    <w:pPr>
      <w:pStyle w:val="Header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7F9F5" w14:textId="77777777" w:rsidR="00E747A3" w:rsidRDefault="00E747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4"/>
    <w:lvl w:ilvl="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  <w:b w:val="0"/>
        <w:i w:val="0"/>
        <w:spacing w:val="0"/>
        <w:w w:val="100"/>
        <w:position w:val="0"/>
        <w:sz w:val="24"/>
        <w:szCs w:val="24"/>
        <w:vertAlign w:val="baseline"/>
      </w:rPr>
    </w:lvl>
  </w:abstractNum>
  <w:abstractNum w:abstractNumId="2" w15:restartNumberingAfterBreak="0">
    <w:nsid w:val="00000003"/>
    <w:multiLevelType w:val="singleLevel"/>
    <w:tmpl w:val="00000003"/>
    <w:name w:val="WW8Num5"/>
    <w:lvl w:ilvl="0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cs="Symbol" w:hint="default"/>
      </w:rPr>
    </w:lvl>
  </w:abstractNum>
  <w:abstractNum w:abstractNumId="3" w15:restartNumberingAfterBreak="0">
    <w:nsid w:val="02ED0004"/>
    <w:multiLevelType w:val="hybridMultilevel"/>
    <w:tmpl w:val="7D7C8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567720D"/>
    <w:multiLevelType w:val="hybridMultilevel"/>
    <w:tmpl w:val="5882D1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ACD062E"/>
    <w:multiLevelType w:val="hybridMultilevel"/>
    <w:tmpl w:val="95B25C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540ACC"/>
    <w:multiLevelType w:val="hybridMultilevel"/>
    <w:tmpl w:val="EDF20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043EA1"/>
    <w:multiLevelType w:val="hybridMultilevel"/>
    <w:tmpl w:val="B05648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4401CB"/>
    <w:multiLevelType w:val="hybridMultilevel"/>
    <w:tmpl w:val="E99455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EA4CFF"/>
    <w:multiLevelType w:val="hybridMultilevel"/>
    <w:tmpl w:val="54887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64149C"/>
    <w:multiLevelType w:val="hybridMultilevel"/>
    <w:tmpl w:val="F2402BCE"/>
    <w:lvl w:ilvl="0" w:tplc="5DD671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EB1071"/>
    <w:multiLevelType w:val="hybridMultilevel"/>
    <w:tmpl w:val="E0A6D3A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B30DB"/>
    <w:multiLevelType w:val="hybridMultilevel"/>
    <w:tmpl w:val="E13A2C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CE1381"/>
    <w:multiLevelType w:val="hybridMultilevel"/>
    <w:tmpl w:val="FB1C0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1C5806"/>
    <w:multiLevelType w:val="hybridMultilevel"/>
    <w:tmpl w:val="40101796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3FFE2B05"/>
    <w:multiLevelType w:val="hybridMultilevel"/>
    <w:tmpl w:val="2AC2D4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100539"/>
    <w:multiLevelType w:val="hybridMultilevel"/>
    <w:tmpl w:val="127C86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B925AA9"/>
    <w:multiLevelType w:val="hybridMultilevel"/>
    <w:tmpl w:val="9ED6F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4C57CC"/>
    <w:multiLevelType w:val="hybridMultilevel"/>
    <w:tmpl w:val="D44E2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D160FA2"/>
    <w:multiLevelType w:val="multilevel"/>
    <w:tmpl w:val="FF922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0F05FC"/>
    <w:multiLevelType w:val="hybridMultilevel"/>
    <w:tmpl w:val="D4B81D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3">
      <w:start w:val="1"/>
      <w:numFmt w:val="upperRoman"/>
      <w:lvlText w:val="%2."/>
      <w:lvlJc w:val="righ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4FD3252"/>
    <w:multiLevelType w:val="hybridMultilevel"/>
    <w:tmpl w:val="90A228C2"/>
    <w:lvl w:ilvl="0" w:tplc="E7E0326A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66820E0"/>
    <w:multiLevelType w:val="hybridMultilevel"/>
    <w:tmpl w:val="F82AEF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87C58AE"/>
    <w:multiLevelType w:val="hybridMultilevel"/>
    <w:tmpl w:val="A43C2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470CCC"/>
    <w:multiLevelType w:val="multilevel"/>
    <w:tmpl w:val="55507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725119"/>
    <w:multiLevelType w:val="hybridMultilevel"/>
    <w:tmpl w:val="CC9E5938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67851E01"/>
    <w:multiLevelType w:val="hybridMultilevel"/>
    <w:tmpl w:val="872E5C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E4758A2"/>
    <w:multiLevelType w:val="hybridMultilevel"/>
    <w:tmpl w:val="FD3EF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7346AC"/>
    <w:multiLevelType w:val="hybridMultilevel"/>
    <w:tmpl w:val="ED2C3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7B705E1"/>
    <w:multiLevelType w:val="hybridMultilevel"/>
    <w:tmpl w:val="6FF44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237400"/>
    <w:multiLevelType w:val="hybridMultilevel"/>
    <w:tmpl w:val="F8187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7F7A1D"/>
    <w:multiLevelType w:val="multilevel"/>
    <w:tmpl w:val="0F22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980454">
    <w:abstractNumId w:val="0"/>
  </w:num>
  <w:num w:numId="2" w16cid:durableId="1197155296">
    <w:abstractNumId w:val="1"/>
  </w:num>
  <w:num w:numId="3" w16cid:durableId="101190585">
    <w:abstractNumId w:val="2"/>
  </w:num>
  <w:num w:numId="4" w16cid:durableId="1596941795">
    <w:abstractNumId w:val="31"/>
  </w:num>
  <w:num w:numId="5" w16cid:durableId="2100784377">
    <w:abstractNumId w:val="5"/>
  </w:num>
  <w:num w:numId="6" w16cid:durableId="1703047371">
    <w:abstractNumId w:val="29"/>
  </w:num>
  <w:num w:numId="7" w16cid:durableId="2043937745">
    <w:abstractNumId w:val="27"/>
  </w:num>
  <w:num w:numId="8" w16cid:durableId="424156765">
    <w:abstractNumId w:val="4"/>
  </w:num>
  <w:num w:numId="9" w16cid:durableId="329717371">
    <w:abstractNumId w:val="12"/>
  </w:num>
  <w:num w:numId="10" w16cid:durableId="417680361">
    <w:abstractNumId w:val="16"/>
  </w:num>
  <w:num w:numId="11" w16cid:durableId="2137554574">
    <w:abstractNumId w:val="23"/>
  </w:num>
  <w:num w:numId="12" w16cid:durableId="1795715484">
    <w:abstractNumId w:val="26"/>
  </w:num>
  <w:num w:numId="13" w16cid:durableId="971327710">
    <w:abstractNumId w:val="15"/>
  </w:num>
  <w:num w:numId="14" w16cid:durableId="1095318714">
    <w:abstractNumId w:val="17"/>
  </w:num>
  <w:num w:numId="15" w16cid:durableId="1640452326">
    <w:abstractNumId w:val="20"/>
  </w:num>
  <w:num w:numId="16" w16cid:durableId="1310138396">
    <w:abstractNumId w:val="3"/>
  </w:num>
  <w:num w:numId="17" w16cid:durableId="474492688">
    <w:abstractNumId w:val="22"/>
  </w:num>
  <w:num w:numId="18" w16cid:durableId="1027604596">
    <w:abstractNumId w:val="7"/>
  </w:num>
  <w:num w:numId="19" w16cid:durableId="368603623">
    <w:abstractNumId w:val="8"/>
  </w:num>
  <w:num w:numId="20" w16cid:durableId="2120176198">
    <w:abstractNumId w:val="9"/>
  </w:num>
  <w:num w:numId="21" w16cid:durableId="169226090">
    <w:abstractNumId w:val="30"/>
  </w:num>
  <w:num w:numId="22" w16cid:durableId="1095053184">
    <w:abstractNumId w:val="18"/>
  </w:num>
  <w:num w:numId="23" w16cid:durableId="45112356">
    <w:abstractNumId w:val="6"/>
  </w:num>
  <w:num w:numId="24" w16cid:durableId="766459004">
    <w:abstractNumId w:val="13"/>
  </w:num>
  <w:num w:numId="25" w16cid:durableId="501286953">
    <w:abstractNumId w:val="11"/>
  </w:num>
  <w:num w:numId="26" w16cid:durableId="1046023037">
    <w:abstractNumId w:val="25"/>
  </w:num>
  <w:num w:numId="27" w16cid:durableId="1594708803">
    <w:abstractNumId w:val="14"/>
  </w:num>
  <w:num w:numId="28" w16cid:durableId="2039621458">
    <w:abstractNumId w:val="28"/>
  </w:num>
  <w:num w:numId="29" w16cid:durableId="868179554">
    <w:abstractNumId w:val="21"/>
  </w:num>
  <w:num w:numId="30" w16cid:durableId="139929719">
    <w:abstractNumId w:val="19"/>
  </w:num>
  <w:num w:numId="31" w16cid:durableId="398789587">
    <w:abstractNumId w:val="24"/>
  </w:num>
  <w:num w:numId="32" w16cid:durableId="19136589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CE0"/>
    <w:rsid w:val="0000791C"/>
    <w:rsid w:val="00015647"/>
    <w:rsid w:val="00044C16"/>
    <w:rsid w:val="00070394"/>
    <w:rsid w:val="00074EB0"/>
    <w:rsid w:val="0007545B"/>
    <w:rsid w:val="00082A43"/>
    <w:rsid w:val="000841AD"/>
    <w:rsid w:val="000A603E"/>
    <w:rsid w:val="000B64AA"/>
    <w:rsid w:val="000C70DF"/>
    <w:rsid w:val="000E53E3"/>
    <w:rsid w:val="000F5BC4"/>
    <w:rsid w:val="00112FB4"/>
    <w:rsid w:val="00132C06"/>
    <w:rsid w:val="001446A6"/>
    <w:rsid w:val="00147527"/>
    <w:rsid w:val="00175DA6"/>
    <w:rsid w:val="00177948"/>
    <w:rsid w:val="00192C13"/>
    <w:rsid w:val="001A036A"/>
    <w:rsid w:val="001A5A8B"/>
    <w:rsid w:val="001B02D0"/>
    <w:rsid w:val="001B14A9"/>
    <w:rsid w:val="001B7C73"/>
    <w:rsid w:val="001D6A98"/>
    <w:rsid w:val="001E3628"/>
    <w:rsid w:val="001E49C4"/>
    <w:rsid w:val="00201E1F"/>
    <w:rsid w:val="0020336F"/>
    <w:rsid w:val="00204746"/>
    <w:rsid w:val="00206A3C"/>
    <w:rsid w:val="0022512F"/>
    <w:rsid w:val="00232D35"/>
    <w:rsid w:val="00243416"/>
    <w:rsid w:val="00244EE0"/>
    <w:rsid w:val="00250843"/>
    <w:rsid w:val="00254B28"/>
    <w:rsid w:val="00262E53"/>
    <w:rsid w:val="00274B06"/>
    <w:rsid w:val="00283028"/>
    <w:rsid w:val="002E4F41"/>
    <w:rsid w:val="002F35E8"/>
    <w:rsid w:val="0030107B"/>
    <w:rsid w:val="00327333"/>
    <w:rsid w:val="00391B32"/>
    <w:rsid w:val="003B26E0"/>
    <w:rsid w:val="003C158E"/>
    <w:rsid w:val="003D7285"/>
    <w:rsid w:val="003D7B80"/>
    <w:rsid w:val="003E6148"/>
    <w:rsid w:val="003F755C"/>
    <w:rsid w:val="004062D5"/>
    <w:rsid w:val="0043150E"/>
    <w:rsid w:val="0044378F"/>
    <w:rsid w:val="0044432D"/>
    <w:rsid w:val="004455DC"/>
    <w:rsid w:val="004543A9"/>
    <w:rsid w:val="004628DB"/>
    <w:rsid w:val="00462EA4"/>
    <w:rsid w:val="00497B18"/>
    <w:rsid w:val="004A03B3"/>
    <w:rsid w:val="004C4827"/>
    <w:rsid w:val="004C58CC"/>
    <w:rsid w:val="004C6160"/>
    <w:rsid w:val="004D363B"/>
    <w:rsid w:val="004D6E66"/>
    <w:rsid w:val="004D7527"/>
    <w:rsid w:val="004F0B23"/>
    <w:rsid w:val="004F5694"/>
    <w:rsid w:val="00501291"/>
    <w:rsid w:val="0051450D"/>
    <w:rsid w:val="00516744"/>
    <w:rsid w:val="00532B5A"/>
    <w:rsid w:val="00556483"/>
    <w:rsid w:val="005851DF"/>
    <w:rsid w:val="0059172E"/>
    <w:rsid w:val="005A297D"/>
    <w:rsid w:val="005B2BBD"/>
    <w:rsid w:val="005B6017"/>
    <w:rsid w:val="005C074D"/>
    <w:rsid w:val="005C08C7"/>
    <w:rsid w:val="005C23B7"/>
    <w:rsid w:val="005F1AEF"/>
    <w:rsid w:val="0060421F"/>
    <w:rsid w:val="006075C6"/>
    <w:rsid w:val="00622C4B"/>
    <w:rsid w:val="006272D8"/>
    <w:rsid w:val="006336EA"/>
    <w:rsid w:val="00641BC2"/>
    <w:rsid w:val="00655998"/>
    <w:rsid w:val="00657E32"/>
    <w:rsid w:val="00667C7B"/>
    <w:rsid w:val="00681B5B"/>
    <w:rsid w:val="00681CF2"/>
    <w:rsid w:val="00690EE9"/>
    <w:rsid w:val="006B1B58"/>
    <w:rsid w:val="006C55F5"/>
    <w:rsid w:val="006E04AB"/>
    <w:rsid w:val="007148E6"/>
    <w:rsid w:val="00717C81"/>
    <w:rsid w:val="007304AA"/>
    <w:rsid w:val="00743E53"/>
    <w:rsid w:val="00755583"/>
    <w:rsid w:val="00764F5E"/>
    <w:rsid w:val="00775894"/>
    <w:rsid w:val="00781E6C"/>
    <w:rsid w:val="00785F31"/>
    <w:rsid w:val="007A678D"/>
    <w:rsid w:val="007B6BDF"/>
    <w:rsid w:val="007C0E84"/>
    <w:rsid w:val="007D4589"/>
    <w:rsid w:val="007E58CE"/>
    <w:rsid w:val="007F17FB"/>
    <w:rsid w:val="00801627"/>
    <w:rsid w:val="0081483D"/>
    <w:rsid w:val="00847D52"/>
    <w:rsid w:val="00860960"/>
    <w:rsid w:val="00880E93"/>
    <w:rsid w:val="00882232"/>
    <w:rsid w:val="0088359E"/>
    <w:rsid w:val="008A257B"/>
    <w:rsid w:val="008B1049"/>
    <w:rsid w:val="008B7317"/>
    <w:rsid w:val="008C1DE7"/>
    <w:rsid w:val="008C57FA"/>
    <w:rsid w:val="008D1F7E"/>
    <w:rsid w:val="00907EE8"/>
    <w:rsid w:val="0092054E"/>
    <w:rsid w:val="0092231C"/>
    <w:rsid w:val="0092710B"/>
    <w:rsid w:val="0095006E"/>
    <w:rsid w:val="0096066C"/>
    <w:rsid w:val="00967BE4"/>
    <w:rsid w:val="00992F89"/>
    <w:rsid w:val="009C2F25"/>
    <w:rsid w:val="009C4B73"/>
    <w:rsid w:val="009D6C68"/>
    <w:rsid w:val="009E3487"/>
    <w:rsid w:val="009F5727"/>
    <w:rsid w:val="009F5F3A"/>
    <w:rsid w:val="00A025A9"/>
    <w:rsid w:val="00A21A4A"/>
    <w:rsid w:val="00A61598"/>
    <w:rsid w:val="00A63ACA"/>
    <w:rsid w:val="00A66F06"/>
    <w:rsid w:val="00A75457"/>
    <w:rsid w:val="00A8134D"/>
    <w:rsid w:val="00AA656C"/>
    <w:rsid w:val="00AB5E3F"/>
    <w:rsid w:val="00AB7E43"/>
    <w:rsid w:val="00AF401B"/>
    <w:rsid w:val="00B147D7"/>
    <w:rsid w:val="00B25364"/>
    <w:rsid w:val="00B31C96"/>
    <w:rsid w:val="00B32330"/>
    <w:rsid w:val="00B476EA"/>
    <w:rsid w:val="00B607B7"/>
    <w:rsid w:val="00B6203D"/>
    <w:rsid w:val="00B63481"/>
    <w:rsid w:val="00B836A2"/>
    <w:rsid w:val="00B911BB"/>
    <w:rsid w:val="00BA62CD"/>
    <w:rsid w:val="00BC25B0"/>
    <w:rsid w:val="00BC3DAF"/>
    <w:rsid w:val="00BC5F65"/>
    <w:rsid w:val="00BF5CE0"/>
    <w:rsid w:val="00C01D47"/>
    <w:rsid w:val="00C06021"/>
    <w:rsid w:val="00C4505E"/>
    <w:rsid w:val="00C53BA6"/>
    <w:rsid w:val="00C67613"/>
    <w:rsid w:val="00C828EC"/>
    <w:rsid w:val="00CA25A8"/>
    <w:rsid w:val="00CB1FCE"/>
    <w:rsid w:val="00CB685E"/>
    <w:rsid w:val="00CC51E1"/>
    <w:rsid w:val="00CD0511"/>
    <w:rsid w:val="00CD2D57"/>
    <w:rsid w:val="00CD3775"/>
    <w:rsid w:val="00CD389C"/>
    <w:rsid w:val="00CE5F06"/>
    <w:rsid w:val="00CF6CA8"/>
    <w:rsid w:val="00D2650B"/>
    <w:rsid w:val="00D41CEC"/>
    <w:rsid w:val="00D5643E"/>
    <w:rsid w:val="00D575EE"/>
    <w:rsid w:val="00D723B1"/>
    <w:rsid w:val="00D8653A"/>
    <w:rsid w:val="00D92E70"/>
    <w:rsid w:val="00DA5836"/>
    <w:rsid w:val="00DD1E1F"/>
    <w:rsid w:val="00DE220B"/>
    <w:rsid w:val="00DE284A"/>
    <w:rsid w:val="00E353EE"/>
    <w:rsid w:val="00E40885"/>
    <w:rsid w:val="00E43D38"/>
    <w:rsid w:val="00E747A3"/>
    <w:rsid w:val="00E902B8"/>
    <w:rsid w:val="00E906A8"/>
    <w:rsid w:val="00E93CD0"/>
    <w:rsid w:val="00E962A5"/>
    <w:rsid w:val="00EB09E1"/>
    <w:rsid w:val="00ED6E23"/>
    <w:rsid w:val="00EF11AB"/>
    <w:rsid w:val="00EF4C6F"/>
    <w:rsid w:val="00F113A4"/>
    <w:rsid w:val="00F132E7"/>
    <w:rsid w:val="00F36269"/>
    <w:rsid w:val="00F4623B"/>
    <w:rsid w:val="00F57D13"/>
    <w:rsid w:val="00F65870"/>
    <w:rsid w:val="00F9556E"/>
    <w:rsid w:val="00FA382B"/>
    <w:rsid w:val="00FB5B8B"/>
    <w:rsid w:val="00FB7D95"/>
    <w:rsid w:val="00FC620A"/>
    <w:rsid w:val="00FD214D"/>
    <w:rsid w:val="00FE4FA7"/>
    <w:rsid w:val="00FF04C6"/>
    <w:rsid w:val="00FF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2F3927E"/>
  <w15:docId w15:val="{45C53701-0D0B-41F4-8BD2-C877F4ED9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527"/>
    <w:pPr>
      <w:suppressAutoHyphens/>
    </w:pPr>
    <w:rPr>
      <w:sz w:val="24"/>
      <w:szCs w:val="24"/>
      <w:lang w:val="ru-RU" w:eastAsia="zh-C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jc w:val="both"/>
      <w:outlineLvl w:val="0"/>
    </w:pPr>
    <w:rPr>
      <w:i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0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 w:cs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 w:cs="Cambria"/>
      <w:i/>
      <w:iCs/>
      <w:color w:val="404040"/>
    </w:rPr>
  </w:style>
  <w:style w:type="paragraph" w:styleId="Heading9">
    <w:name w:val="heading 9"/>
    <w:basedOn w:val="Normal"/>
    <w:next w:val="Normal"/>
    <w:qFormat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position w:val="0"/>
      <w:sz w:val="24"/>
      <w:vertAlign w:val="baseline"/>
    </w:rPr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ascii="Symbol" w:hAnsi="Symbol" w:cs="Symbol" w:hint="default"/>
      <w:b w:val="0"/>
      <w:i w:val="0"/>
      <w:spacing w:val="0"/>
      <w:w w:val="100"/>
      <w:position w:val="0"/>
      <w:sz w:val="24"/>
      <w:szCs w:val="24"/>
      <w:vertAlign w:val="baseline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4z3">
    <w:name w:val="WW8Num4z3"/>
    <w:rPr>
      <w:rFonts w:ascii="Symbol" w:hAnsi="Symbol" w:cs="Symbol" w:hint="default"/>
    </w:rPr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2">
    <w:name w:val="Основной шрифт абзаца2"/>
  </w:style>
  <w:style w:type="character" w:customStyle="1" w:styleId="1">
    <w:name w:val="Заголовок 1 Знак"/>
    <w:rPr>
      <w:rFonts w:ascii="Times New Roman" w:hAnsi="Times New Roman" w:cs="Times New Roman"/>
      <w:i/>
      <w:sz w:val="24"/>
      <w:szCs w:val="24"/>
    </w:rPr>
  </w:style>
  <w:style w:type="character" w:customStyle="1" w:styleId="20">
    <w:name w:val="Заголовок 2 Знак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4">
    <w:name w:val="Заголовок 4 Знак"/>
    <w:rPr>
      <w:rFonts w:ascii="Times New Roman" w:hAnsi="Times New Roman" w:cs="Times New Roman"/>
      <w:b/>
      <w:bCs/>
      <w:sz w:val="28"/>
      <w:szCs w:val="28"/>
    </w:rPr>
  </w:style>
  <w:style w:type="character" w:customStyle="1" w:styleId="5">
    <w:name w:val="Заголовок 5 Знак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6">
    <w:name w:val="Заголовок 6 Знак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">
    <w:name w:val="Заголовок 7 Знак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">
    <w:name w:val="Заголовок 9 Знак"/>
    <w:rPr>
      <w:rFonts w:ascii="Cambria" w:hAnsi="Cambria" w:cs="Times New Roman"/>
      <w:i/>
      <w:iCs/>
      <w:color w:val="404040"/>
    </w:rPr>
  </w:style>
  <w:style w:type="character" w:customStyle="1" w:styleId="a0">
    <w:name w:val="Название Знак"/>
    <w:rPr>
      <w:rFonts w:ascii="Times New Roman" w:hAnsi="Times New Roman" w:cs="Times New Roman"/>
      <w:b/>
      <w:sz w:val="24"/>
      <w:szCs w:val="24"/>
    </w:rPr>
  </w:style>
  <w:style w:type="character" w:customStyle="1" w:styleId="a1">
    <w:name w:val="Основной текст с отступом Знак"/>
    <w:rPr>
      <w:rFonts w:ascii="Times New Roman" w:hAnsi="Times New Roman" w:cs="Times New Roman"/>
      <w:color w:val="000000"/>
      <w:sz w:val="24"/>
      <w:szCs w:val="24"/>
    </w:rPr>
  </w:style>
  <w:style w:type="character" w:customStyle="1" w:styleId="a2">
    <w:name w:val="Подзаголовок Знак"/>
    <w:rPr>
      <w:rFonts w:ascii="Times New Roman" w:hAnsi="Times New Roman" w:cs="Times New Roman"/>
      <w:b/>
      <w:bCs/>
      <w:smallCaps/>
      <w:sz w:val="24"/>
      <w:szCs w:val="24"/>
    </w:rPr>
  </w:style>
  <w:style w:type="character" w:customStyle="1" w:styleId="a3">
    <w:name w:val="Основной текст Знак"/>
    <w:rPr>
      <w:rFonts w:ascii="Times New Roman" w:hAnsi="Times New Roman" w:cs="Times New Roman"/>
      <w:b/>
      <w:sz w:val="24"/>
      <w:szCs w:val="24"/>
    </w:rPr>
  </w:style>
  <w:style w:type="character" w:customStyle="1" w:styleId="21">
    <w:name w:val="Основной текст с отступом 2 Знак"/>
    <w:rPr>
      <w:rFonts w:ascii="Times New Roman" w:hAnsi="Times New Roman" w:cs="Times New Roman"/>
      <w:b/>
      <w:sz w:val="24"/>
      <w:szCs w:val="24"/>
    </w:rPr>
  </w:style>
  <w:style w:type="character" w:customStyle="1" w:styleId="3">
    <w:name w:val="Основной текст с отступом 3 Знак"/>
    <w:rPr>
      <w:rFonts w:ascii="Times New Roman" w:hAnsi="Times New Roman" w:cs="Times New Roman"/>
      <w:sz w:val="24"/>
      <w:szCs w:val="24"/>
    </w:rPr>
  </w:style>
  <w:style w:type="character" w:customStyle="1" w:styleId="a4">
    <w:name w:val="Нижний колонтитул Знак"/>
    <w:rPr>
      <w:rFonts w:ascii="Times New Roman" w:hAnsi="Times New Roman" w:cs="Times New Roman"/>
      <w:sz w:val="24"/>
      <w:szCs w:val="24"/>
    </w:rPr>
  </w:style>
  <w:style w:type="character" w:customStyle="1" w:styleId="a5">
    <w:name w:val="Знак Знак"/>
    <w:rPr>
      <w:rFonts w:ascii="Times New Roman" w:hAnsi="Times New Roman" w:cs="Times New Roman"/>
      <w:b/>
      <w:sz w:val="24"/>
      <w:szCs w:val="24"/>
    </w:rPr>
  </w:style>
  <w:style w:type="character" w:customStyle="1" w:styleId="a6">
    <w:name w:val="Верхний колонтитул Знак"/>
    <w:rPr>
      <w:rFonts w:ascii="Times New Roman" w:hAnsi="Times New Roman" w:cs="Times New Roman"/>
      <w:sz w:val="24"/>
      <w:szCs w:val="24"/>
    </w:rPr>
  </w:style>
  <w:style w:type="character" w:customStyle="1" w:styleId="22">
    <w:name w:val="Основной текст (2)_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vertAlign w:val="baseline"/>
      <w:lang w:val="ru-RU"/>
    </w:rPr>
  </w:style>
  <w:style w:type="character" w:customStyle="1" w:styleId="24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vertAlign w:val="baseline"/>
      <w:lang w:val="ru-RU"/>
    </w:rPr>
  </w:style>
  <w:style w:type="character" w:customStyle="1" w:styleId="apple-converted-space">
    <w:name w:val="apple-converted-space"/>
    <w:rPr>
      <w:rFonts w:cs="Times New Roman"/>
    </w:rPr>
  </w:style>
  <w:style w:type="character" w:styleId="Hyperlink">
    <w:name w:val="Hyperlink"/>
    <w:rPr>
      <w:rFonts w:cs="Times New Roman"/>
      <w:color w:val="0000FF"/>
      <w:u w:val="single"/>
    </w:rPr>
  </w:style>
  <w:style w:type="character" w:customStyle="1" w:styleId="220">
    <w:name w:val="Заголовок №2 (2)_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rPr>
      <w:rFonts w:eastAsia="Times New Roman" w:cs="Times New Roman"/>
      <w:sz w:val="22"/>
      <w:szCs w:val="22"/>
    </w:rPr>
  </w:style>
  <w:style w:type="character" w:customStyle="1" w:styleId="30">
    <w:name w:val="Основной текст 3 Знак"/>
    <w:rPr>
      <w:rFonts w:eastAsia="Times New Roman" w:cs="Times New Roman"/>
      <w:sz w:val="16"/>
      <w:szCs w:val="16"/>
    </w:rPr>
  </w:style>
  <w:style w:type="character" w:customStyle="1" w:styleId="shorttext">
    <w:name w:val="short_text"/>
    <w:rPr>
      <w:rFonts w:cs="Times New Roman"/>
    </w:rPr>
  </w:style>
  <w:style w:type="character" w:customStyle="1" w:styleId="hps">
    <w:name w:val="hps"/>
    <w:rPr>
      <w:rFonts w:cs="Times New Roman"/>
    </w:rPr>
  </w:style>
  <w:style w:type="character" w:customStyle="1" w:styleId="40">
    <w:name w:val="Знак Знак4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rPr>
      <w:rFonts w:ascii="Times New Roman" w:hAnsi="Times New Roman" w:cs="Times New Roman"/>
      <w:b/>
      <w:sz w:val="16"/>
    </w:rPr>
  </w:style>
  <w:style w:type="character" w:customStyle="1" w:styleId="FontStyle171">
    <w:name w:val="Font Style171"/>
    <w:rPr>
      <w:rFonts w:ascii="Arial Unicode MS" w:eastAsia="Times New Roman" w:hAnsi="Arial Unicode MS"/>
      <w:sz w:val="16"/>
    </w:rPr>
  </w:style>
  <w:style w:type="character" w:customStyle="1" w:styleId="41">
    <w:name w:val="Знак4 Знак Знак"/>
    <w:rPr>
      <w:rFonts w:ascii="Calibri" w:hAnsi="Calibri" w:cs="Calibri"/>
      <w:sz w:val="22"/>
      <w:lang w:val="ru-RU"/>
    </w:rPr>
  </w:style>
  <w:style w:type="character" w:customStyle="1" w:styleId="a7">
    <w:name w:val="Текст Знак"/>
    <w:rPr>
      <w:rFonts w:ascii="Courier New" w:hAnsi="Courier New" w:cs="Courier New"/>
    </w:rPr>
  </w:style>
  <w:style w:type="character" w:customStyle="1" w:styleId="apple-style-span">
    <w:name w:val="apple-style-span"/>
    <w:rPr>
      <w:rFonts w:cs="Times New Roman"/>
    </w:rPr>
  </w:style>
  <w:style w:type="character" w:customStyle="1" w:styleId="translation">
    <w:name w:val="translation"/>
    <w:rPr>
      <w:rFonts w:cs="Times New Roman"/>
    </w:rPr>
  </w:style>
  <w:style w:type="character" w:customStyle="1" w:styleId="dash041e0431044b0447043d044b0439char">
    <w:name w:val="dash041e_0431_044b_0447_043d_044b_0439__char"/>
    <w:basedOn w:val="2"/>
  </w:style>
  <w:style w:type="character" w:customStyle="1" w:styleId="times1404200418041e2char">
    <w:name w:val="times14___0420_0418_041e2__char"/>
    <w:basedOn w:val="2"/>
  </w:style>
  <w:style w:type="character" w:customStyle="1" w:styleId="Times142">
    <w:name w:val="Times14_РИО2 Знак"/>
    <w:rPr>
      <w:rFonts w:ascii="Times New Roman" w:eastAsia="Times New Roman" w:hAnsi="Times New Roman" w:cs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2"/>
  </w:style>
  <w:style w:type="character" w:customStyle="1" w:styleId="HTML1">
    <w:name w:val="Цитата HTML1"/>
    <w:rPr>
      <w:i/>
      <w:iCs/>
    </w:rPr>
  </w:style>
  <w:style w:type="character" w:customStyle="1" w:styleId="10">
    <w:name w:val="Основной шрифт абзаца1"/>
  </w:style>
  <w:style w:type="character" w:customStyle="1" w:styleId="a8">
    <w:name w:val="Текст выноски Знак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2"/>
  </w:style>
  <w:style w:type="character" w:customStyle="1" w:styleId="31">
    <w:name w:val="Заголовок 3 Знак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11">
    <w:name w:val="Название книги1"/>
    <w:rPr>
      <w:b/>
      <w:bCs/>
      <w:smallCaps/>
      <w:spacing w:val="5"/>
    </w:rPr>
  </w:style>
  <w:style w:type="character" w:customStyle="1" w:styleId="Char">
    <w:name w:val="Текст абзаца Char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12">
    <w:name w:val="Заголовок1"/>
    <w:basedOn w:val="Normal"/>
    <w:next w:val="BodyText"/>
    <w:pPr>
      <w:jc w:val="center"/>
    </w:pPr>
    <w:rPr>
      <w:b/>
      <w:sz w:val="22"/>
    </w:rPr>
  </w:style>
  <w:style w:type="paragraph" w:styleId="BodyText">
    <w:name w:val="Body Text"/>
    <w:basedOn w:val="Normal"/>
    <w:pPr>
      <w:jc w:val="center"/>
    </w:pPr>
    <w:rPr>
      <w:b/>
      <w:sz w:val="28"/>
    </w:r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3">
    <w:name w:val="Указатель1"/>
    <w:basedOn w:val="Normal"/>
    <w:pPr>
      <w:suppressLineNumbers/>
    </w:pPr>
    <w:rPr>
      <w:rFonts w:cs="Lohit Devanagari"/>
    </w:rPr>
  </w:style>
  <w:style w:type="paragraph" w:styleId="BodyTextIndent">
    <w:name w:val="Body Text Indent"/>
    <w:basedOn w:val="Normal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9">
    <w:name w:val="список с точками"/>
    <w:basedOn w:val="Normal"/>
    <w:pPr>
      <w:spacing w:line="312" w:lineRule="auto"/>
      <w:ind w:left="360" w:hanging="360"/>
      <w:jc w:val="both"/>
    </w:pPr>
  </w:style>
  <w:style w:type="paragraph" w:customStyle="1" w:styleId="aa">
    <w:name w:val="Для таблиц"/>
    <w:basedOn w:val="Normal"/>
  </w:style>
  <w:style w:type="paragraph" w:customStyle="1" w:styleId="a">
    <w:name w:val="Обычный (веб)"/>
    <w:basedOn w:val="Normal"/>
    <w:pPr>
      <w:numPr>
        <w:numId w:val="3"/>
      </w:numPr>
      <w:spacing w:before="280" w:after="280"/>
      <w:ind w:left="720" w:firstLine="0"/>
    </w:pPr>
  </w:style>
  <w:style w:type="paragraph" w:styleId="Subtitle">
    <w:name w:val="Subtitle"/>
    <w:basedOn w:val="Normal"/>
    <w:next w:val="BodyText"/>
    <w:qFormat/>
    <w:pPr>
      <w:jc w:val="center"/>
    </w:pPr>
    <w:rPr>
      <w:b/>
      <w:bCs/>
      <w:smallCaps/>
    </w:rPr>
  </w:style>
  <w:style w:type="paragraph" w:customStyle="1" w:styleId="210">
    <w:name w:val="Основной текст с отступом 21"/>
    <w:basedOn w:val="Normal"/>
    <w:pPr>
      <w:ind w:left="426" w:hanging="426"/>
      <w:jc w:val="both"/>
    </w:pPr>
    <w:rPr>
      <w:b/>
    </w:rPr>
  </w:style>
  <w:style w:type="paragraph" w:customStyle="1" w:styleId="310">
    <w:name w:val="Основной текст с отступом 31"/>
    <w:basedOn w:val="Normal"/>
    <w:pPr>
      <w:spacing w:before="120"/>
      <w:ind w:left="1701" w:hanging="708"/>
      <w:jc w:val="both"/>
    </w:pPr>
  </w:style>
  <w:style w:type="paragraph" w:customStyle="1" w:styleId="14">
    <w:name w:val="Знак Знак Знак Знак Знак Знак Знак1"/>
    <w:basedOn w:val="Normal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b">
    <w:name w:val="По центру"/>
    <w:basedOn w:val="Normal"/>
    <w:pPr>
      <w:jc w:val="center"/>
    </w:pPr>
    <w:rPr>
      <w:sz w:val="28"/>
      <w:szCs w:val="20"/>
    </w:rPr>
  </w:style>
  <w:style w:type="paragraph" w:customStyle="1" w:styleId="ac">
    <w:name w:val="Без отступа"/>
    <w:basedOn w:val="Normal"/>
    <w:pPr>
      <w:jc w:val="both"/>
    </w:pPr>
    <w:rPr>
      <w:sz w:val="28"/>
      <w:szCs w:val="20"/>
    </w:rPr>
  </w:style>
  <w:style w:type="paragraph" w:customStyle="1" w:styleId="Affiliation">
    <w:name w:val="Affiliation"/>
    <w:basedOn w:val="Normal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Normal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ad">
    <w:name w:val="Верхний и нижний колонтитулы"/>
    <w:basedOn w:val="Normal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</w:style>
  <w:style w:type="paragraph" w:customStyle="1" w:styleId="111">
    <w:name w:val="Знак Знак Знак Знак Знак Знак Знак1 Знак Знак1 Знак Знак Знак Знак"/>
    <w:basedOn w:val="Normal"/>
    <w:pPr>
      <w:spacing w:after="160" w:line="240" w:lineRule="exact"/>
    </w:pPr>
    <w:rPr>
      <w:rFonts w:ascii="Verdana" w:hAnsi="Verdana" w:cs="Verdana"/>
      <w:sz w:val="20"/>
      <w:szCs w:val="20"/>
      <w:lang w:val="en-US"/>
    </w:rPr>
  </w:style>
  <w:style w:type="paragraph" w:customStyle="1" w:styleId="70">
    <w:name w:val="Абзац списка7"/>
    <w:basedOn w:val="Normal"/>
    <w:pPr>
      <w:ind w:left="720"/>
      <w:contextualSpacing/>
    </w:pPr>
  </w:style>
  <w:style w:type="paragraph" w:customStyle="1" w:styleId="ConsPlusNormal">
    <w:name w:val="ConsPlusNormal"/>
    <w:pPr>
      <w:widowControl w:val="0"/>
      <w:suppressAutoHyphens/>
      <w:autoSpaceDE w:val="0"/>
      <w:ind w:firstLine="720"/>
    </w:pPr>
    <w:rPr>
      <w:rFonts w:ascii="Arial" w:hAnsi="Arial" w:cs="Arial"/>
      <w:lang w:val="ru-RU" w:eastAsia="zh-CN"/>
    </w:rPr>
  </w:style>
  <w:style w:type="paragraph" w:styleId="Header">
    <w:name w:val="header"/>
    <w:basedOn w:val="Normal"/>
  </w:style>
  <w:style w:type="paragraph" w:customStyle="1" w:styleId="15">
    <w:name w:val="Основной текст1"/>
    <w:pPr>
      <w:widowControl w:val="0"/>
      <w:suppressAutoHyphens/>
      <w:spacing w:line="240" w:lineRule="atLeast"/>
      <w:jc w:val="both"/>
    </w:pPr>
    <w:rPr>
      <w:rFonts w:ascii="Arial" w:eastAsia="Calibri" w:hAnsi="Arial" w:cs="Arial"/>
      <w:color w:val="000000"/>
      <w:sz w:val="24"/>
      <w:lang w:val="ru-RU" w:eastAsia="zh-CN"/>
    </w:rPr>
  </w:style>
  <w:style w:type="paragraph" w:customStyle="1" w:styleId="221">
    <w:name w:val="Заголовок №2 (2)"/>
    <w:basedOn w:val="Normal"/>
    <w:pPr>
      <w:widowControl w:val="0"/>
      <w:shd w:val="clear" w:color="auto" w:fill="FFFFFF"/>
      <w:spacing w:before="280" w:line="274" w:lineRule="exact"/>
      <w:jc w:val="both"/>
    </w:pPr>
    <w:rPr>
      <w:sz w:val="20"/>
      <w:szCs w:val="20"/>
    </w:rPr>
  </w:style>
  <w:style w:type="paragraph" w:customStyle="1" w:styleId="16">
    <w:name w:val="Обычный1"/>
    <w:pPr>
      <w:suppressAutoHyphens/>
      <w:spacing w:after="200" w:line="276" w:lineRule="auto"/>
    </w:pPr>
    <w:rPr>
      <w:rFonts w:eastAsia="Calibri"/>
      <w:color w:val="000000"/>
      <w:sz w:val="16"/>
      <w:lang w:val="ru-RU" w:eastAsia="zh-CN"/>
    </w:rPr>
  </w:style>
  <w:style w:type="paragraph" w:customStyle="1" w:styleId="ae">
    <w:name w:val="Стиль"/>
    <w:pPr>
      <w:widowControl w:val="0"/>
      <w:suppressAutoHyphens/>
    </w:pPr>
    <w:rPr>
      <w:spacing w:val="-1"/>
      <w:kern w:val="2"/>
      <w:position w:val="-1"/>
      <w:sz w:val="24"/>
      <w:lang w:eastAsia="zh-CN"/>
    </w:rPr>
  </w:style>
  <w:style w:type="paragraph" w:customStyle="1" w:styleId="222">
    <w:name w:val="Основной текст 22"/>
    <w:basedOn w:val="Normal"/>
    <w:pPr>
      <w:spacing w:after="120" w:line="480" w:lineRule="auto"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suppressAutoHyphens/>
      <w:autoSpaceDE w:val="0"/>
    </w:pPr>
    <w:rPr>
      <w:color w:val="000000"/>
      <w:sz w:val="24"/>
      <w:szCs w:val="24"/>
      <w:lang w:val="ru-RU" w:eastAsia="zh-CN"/>
    </w:rPr>
  </w:style>
  <w:style w:type="paragraph" w:customStyle="1" w:styleId="311">
    <w:name w:val="Основной текст 31"/>
    <w:basedOn w:val="Normal"/>
    <w:pPr>
      <w:spacing w:after="120" w:line="276" w:lineRule="auto"/>
    </w:pPr>
    <w:rPr>
      <w:rFonts w:ascii="Calibri" w:hAnsi="Calibri" w:cs="Calibri"/>
      <w:sz w:val="16"/>
      <w:szCs w:val="16"/>
    </w:rPr>
  </w:style>
  <w:style w:type="paragraph" w:customStyle="1" w:styleId="17">
    <w:name w:val="Абзац списка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Style2">
    <w:name w:val="Table Style 2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</w:pPr>
    <w:rPr>
      <w:rFonts w:ascii="Helvetica" w:hAnsi="Helvetica" w:cs="Helvetica"/>
      <w:color w:val="000000"/>
      <w:lang w:val="ru-RU" w:eastAsia="zh-CN"/>
    </w:rPr>
  </w:style>
  <w:style w:type="paragraph" w:customStyle="1" w:styleId="Style16">
    <w:name w:val="Style16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line="278" w:lineRule="exact"/>
      <w:jc w:val="both"/>
    </w:pPr>
    <w:rPr>
      <w:rFonts w:ascii="Arial Unicode MS" w:hAnsi="Arial Unicode MS" w:cs="Arial Unicode MS"/>
      <w:color w:val="000000"/>
      <w:sz w:val="24"/>
      <w:szCs w:val="24"/>
      <w:lang w:val="ru-RU" w:eastAsia="zh-CN"/>
    </w:rPr>
  </w:style>
  <w:style w:type="paragraph" w:customStyle="1" w:styleId="western">
    <w:name w:val="western"/>
    <w:basedOn w:val="Normal"/>
    <w:pPr>
      <w:spacing w:before="280" w:after="280"/>
    </w:pPr>
  </w:style>
  <w:style w:type="paragraph" w:customStyle="1" w:styleId="18">
    <w:name w:val="Маркированный список1"/>
    <w:basedOn w:val="Normal"/>
    <w:pPr>
      <w:ind w:left="360" w:hanging="360"/>
      <w:jc w:val="both"/>
    </w:pPr>
  </w:style>
  <w:style w:type="paragraph" w:styleId="ListBullet4">
    <w:name w:val="List Bullet 4"/>
    <w:basedOn w:val="Normal"/>
    <w:pPr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pPr>
      <w:ind w:left="926" w:hanging="360"/>
      <w:contextualSpacing/>
    </w:pPr>
  </w:style>
  <w:style w:type="paragraph" w:customStyle="1" w:styleId="fortables12">
    <w:name w:val="for_tables_12"/>
    <w:basedOn w:val="Normal"/>
    <w:pPr>
      <w:spacing w:line="320" w:lineRule="exact"/>
    </w:pPr>
  </w:style>
  <w:style w:type="paragraph" w:customStyle="1" w:styleId="211">
    <w:name w:val="Основной текст 21"/>
    <w:basedOn w:val="Normal"/>
    <w:pPr>
      <w:ind w:firstLine="709"/>
      <w:jc w:val="both"/>
    </w:pPr>
  </w:style>
  <w:style w:type="paragraph" w:customStyle="1" w:styleId="Style40">
    <w:name w:val="Style40"/>
    <w:basedOn w:val="Normal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Normal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Normal"/>
    <w:pPr>
      <w:widowControl w:val="0"/>
      <w:autoSpaceDE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ableParagraph">
    <w:name w:val="Table Paragraph"/>
    <w:basedOn w:val="Normal"/>
    <w:pPr>
      <w:widowControl w:val="0"/>
      <w:autoSpaceDE w:val="0"/>
    </w:pPr>
    <w:rPr>
      <w:rFonts w:eastAsia="Calibri"/>
    </w:rPr>
  </w:style>
  <w:style w:type="paragraph" w:customStyle="1" w:styleId="19">
    <w:name w:val="Текст1"/>
    <w:basedOn w:val="Normal"/>
    <w:rPr>
      <w:rFonts w:ascii="Courier New" w:hAnsi="Courier New" w:cs="Courier New"/>
      <w:sz w:val="20"/>
      <w:szCs w:val="20"/>
    </w:rPr>
  </w:style>
  <w:style w:type="paragraph" w:customStyle="1" w:styleId="32">
    <w:name w:val="Абзац списка3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Normal1">
    <w:name w:val="Normal1"/>
    <w:pPr>
      <w:suppressAutoHyphens/>
    </w:pPr>
    <w:rPr>
      <w:lang w:val="ru-RU" w:eastAsia="zh-CN"/>
    </w:rPr>
  </w:style>
  <w:style w:type="paragraph" w:customStyle="1" w:styleId="42">
    <w:name w:val="Абзац списка4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times1404200418041e2">
    <w:name w:val="times14___0420_0418_041e2"/>
    <w:basedOn w:val="Normal"/>
    <w:pPr>
      <w:spacing w:before="280" w:after="280"/>
    </w:pPr>
  </w:style>
  <w:style w:type="paragraph" w:customStyle="1" w:styleId="dash041e0431044b0447043d044b0439">
    <w:name w:val="dash041e_0431_044b_0447_043d_044b_0439"/>
    <w:basedOn w:val="Normal"/>
    <w:pPr>
      <w:spacing w:before="280" w:after="280"/>
    </w:pPr>
  </w:style>
  <w:style w:type="paragraph" w:customStyle="1" w:styleId="Times1412">
    <w:name w:val="Стиль Timesмаркер14 + Междустр.интервал:  множитель 12 ин"/>
    <w:basedOn w:val="Normal"/>
    <w:pPr>
      <w:numPr>
        <w:numId w:val="2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Normal"/>
    <w:pPr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pPr>
      <w:spacing w:before="280" w:after="280"/>
    </w:pPr>
  </w:style>
  <w:style w:type="paragraph" w:customStyle="1" w:styleId="1a">
    <w:name w:val="Название объекта1"/>
    <w:basedOn w:val="Normal"/>
    <w:next w:val="Normal"/>
    <w:pPr>
      <w:ind w:firstLine="567"/>
    </w:pPr>
    <w:rPr>
      <w:szCs w:val="20"/>
    </w:rPr>
  </w:style>
  <w:style w:type="paragraph" w:customStyle="1" w:styleId="50">
    <w:name w:val="Абзац списка5"/>
    <w:basedOn w:val="Normal"/>
    <w:pPr>
      <w:ind w:left="720"/>
      <w:contextualSpacing/>
    </w:pPr>
    <w:rPr>
      <w:rFonts w:eastAsia="Calibri"/>
    </w:rPr>
  </w:style>
  <w:style w:type="paragraph" w:customStyle="1" w:styleId="1b">
    <w:name w:val="Текст выноски1"/>
    <w:basedOn w:val="Normal"/>
    <w:rPr>
      <w:rFonts w:ascii="Tahoma" w:hAnsi="Tahoma" w:cs="Tahoma"/>
      <w:sz w:val="16"/>
      <w:szCs w:val="16"/>
    </w:rPr>
  </w:style>
  <w:style w:type="paragraph" w:customStyle="1" w:styleId="60">
    <w:name w:val="Абзац списка6"/>
    <w:basedOn w:val="Normal"/>
    <w:pPr>
      <w:ind w:left="720"/>
      <w:contextualSpacing/>
    </w:pPr>
    <w:rPr>
      <w:rFonts w:eastAsia="Calibri"/>
    </w:rPr>
  </w:style>
  <w:style w:type="paragraph" w:customStyle="1" w:styleId="af">
    <w:name w:val="Текст абзаца"/>
    <w:basedOn w:val="Normal"/>
    <w:pPr>
      <w:ind w:firstLine="709"/>
      <w:jc w:val="both"/>
    </w:pPr>
    <w:rPr>
      <w:lang w:val="en-US"/>
    </w:rPr>
  </w:style>
  <w:style w:type="paragraph" w:customStyle="1" w:styleId="af0">
    <w:name w:val="Содержимое таблицы"/>
    <w:basedOn w:val="Normal"/>
    <w:pPr>
      <w:suppressLineNumbers/>
    </w:pPr>
  </w:style>
  <w:style w:type="paragraph" w:customStyle="1" w:styleId="af1">
    <w:name w:val="Заголовок таблицы"/>
    <w:basedOn w:val="af0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unhideWhenUsed/>
    <w:rsid w:val="00532B5A"/>
    <w:pPr>
      <w:suppressAutoHyphens w:val="0"/>
      <w:spacing w:before="100" w:beforeAutospacing="1" w:after="100" w:afterAutospacing="1"/>
    </w:pPr>
    <w:rPr>
      <w:lang w:val="en-US" w:eastAsia="en-US"/>
    </w:rPr>
  </w:style>
  <w:style w:type="table" w:styleId="TableGrid">
    <w:name w:val="Table Grid"/>
    <w:basedOn w:val="TableNormal"/>
    <w:uiPriority w:val="39"/>
    <w:rsid w:val="00690E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56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link w:val="HTMLPreformatted"/>
    <w:uiPriority w:val="99"/>
    <w:rsid w:val="00D5643E"/>
    <w:rPr>
      <w:rFonts w:ascii="Courier New" w:hAnsi="Courier New" w:cs="Courier New"/>
    </w:rPr>
  </w:style>
  <w:style w:type="character" w:styleId="UnresolvedMention">
    <w:name w:val="Unresolved Mention"/>
    <w:uiPriority w:val="99"/>
    <w:semiHidden/>
    <w:unhideWhenUsed/>
    <w:rsid w:val="00FA382B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FF04C6"/>
    <w:rPr>
      <w:color w:val="954F72"/>
      <w:u w:val="single"/>
    </w:rPr>
  </w:style>
  <w:style w:type="character" w:customStyle="1" w:styleId="katex-mathml">
    <w:name w:val="katex-mathml"/>
    <w:basedOn w:val="DefaultParagraphFont"/>
    <w:rsid w:val="00907EE8"/>
  </w:style>
  <w:style w:type="character" w:customStyle="1" w:styleId="mord">
    <w:name w:val="mord"/>
    <w:basedOn w:val="DefaultParagraphFont"/>
    <w:rsid w:val="00907EE8"/>
  </w:style>
  <w:style w:type="character" w:customStyle="1" w:styleId="mbin">
    <w:name w:val="mbin"/>
    <w:basedOn w:val="DefaultParagraphFont"/>
    <w:rsid w:val="00907EE8"/>
  </w:style>
  <w:style w:type="character" w:customStyle="1" w:styleId="mrel">
    <w:name w:val="mrel"/>
    <w:basedOn w:val="DefaultParagraphFont"/>
    <w:rsid w:val="00907EE8"/>
  </w:style>
  <w:style w:type="character" w:customStyle="1" w:styleId="mpunct">
    <w:name w:val="mpunct"/>
    <w:basedOn w:val="DefaultParagraphFont"/>
    <w:rsid w:val="00907EE8"/>
  </w:style>
  <w:style w:type="character" w:customStyle="1" w:styleId="hljs-selector-tag">
    <w:name w:val="hljs-selector-tag"/>
    <w:basedOn w:val="DefaultParagraphFont"/>
    <w:rsid w:val="00D723B1"/>
  </w:style>
  <w:style w:type="character" w:customStyle="1" w:styleId="hljs-number">
    <w:name w:val="hljs-number"/>
    <w:basedOn w:val="DefaultParagraphFont"/>
    <w:rsid w:val="00D723B1"/>
  </w:style>
  <w:style w:type="paragraph" w:styleId="ListParagraph">
    <w:name w:val="List Paragraph"/>
    <w:basedOn w:val="Normal"/>
    <w:uiPriority w:val="34"/>
    <w:qFormat/>
    <w:rsid w:val="00CB1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7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3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997786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869270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31914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31518272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4101997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005816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8951086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9860906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474450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20022494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014372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141949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5367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6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0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8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908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5340750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7282161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815331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42073476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4513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3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315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4536849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613835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615520983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73331019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1318012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3521105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88567574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961837501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615799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18972410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289123768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4397886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56810375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672248637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3165829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176831065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  <w:div w:id="214237869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333333"/>
            <w:bottom w:val="none" w:sz="0" w:space="0" w:color="auto"/>
            <w:right w:val="none" w:sz="0" w:space="0" w:color="auto"/>
          </w:divBdr>
        </w:div>
      </w:divsChild>
    </w:div>
    <w:div w:id="16369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31161-8346-4CBC-A22D-210B4E0EC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2217</Words>
  <Characters>12638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/>
  <LinksUpToDate>false</LinksUpToDate>
  <CharactersWithSpaces>14826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Ярослав Насонов</cp:lastModifiedBy>
  <cp:revision>6</cp:revision>
  <cp:lastPrinted>2023-10-19T21:40:00Z</cp:lastPrinted>
  <dcterms:created xsi:type="dcterms:W3CDTF">2023-10-19T21:40:00Z</dcterms:created>
  <dcterms:modified xsi:type="dcterms:W3CDTF">2023-10-20T08:02:00Z</dcterms:modified>
</cp:coreProperties>
</file>